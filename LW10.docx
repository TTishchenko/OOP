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F293E" w14:textId="77777777" w:rsidR="00EB3384" w:rsidRPr="00984206" w:rsidRDefault="00984206" w:rsidP="00984206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EB3384" w14:paraId="499A8487" w14:textId="77777777" w:rsidTr="00984206">
        <w:trPr>
          <w:trHeight w:val="2077"/>
        </w:trPr>
        <w:tc>
          <w:tcPr>
            <w:tcW w:w="2268" w:type="dxa"/>
            <w:vAlign w:val="center"/>
          </w:tcPr>
          <w:p w14:paraId="5EFE2FE0" w14:textId="77777777" w:rsidR="00984206" w:rsidRPr="00984206" w:rsidRDefault="00662FD4">
            <w:pPr>
              <w:pStyle w:val="Normal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 wp14:anchorId="690A075E" wp14:editId="40C98CD2">
                  <wp:extent cx="736600" cy="825500"/>
                  <wp:effectExtent l="0" t="0" r="0" b="12700"/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60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587F840F" w14:textId="77777777" w:rsidR="00EB3384" w:rsidRDefault="00EB3384">
            <w:pPr>
              <w:pStyle w:val="Normal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2EFA0B91" w14:textId="77777777" w:rsidR="00EB3384" w:rsidRDefault="00EB3384" w:rsidP="003102CD">
            <w:pPr>
              <w:pStyle w:val="Normal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</w:t>
            </w:r>
            <w:r w:rsidR="003102CD">
              <w:rPr>
                <w:b/>
                <w:i/>
                <w:sz w:val="28"/>
              </w:rPr>
              <w:t>национальный исследовательский университет</w:t>
            </w:r>
            <w:r>
              <w:rPr>
                <w:b/>
                <w:i/>
                <w:sz w:val="28"/>
              </w:rPr>
              <w:t>)</w:t>
            </w:r>
          </w:p>
        </w:tc>
      </w:tr>
    </w:tbl>
    <w:p w14:paraId="47DB1A7D" w14:textId="77777777" w:rsidR="00545E4B" w:rsidRDefault="00545E4B" w:rsidP="00545E4B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B941962" w14:textId="77777777" w:rsidR="00545E4B" w:rsidRDefault="00545E4B" w:rsidP="00984206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="003102CD"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3B9E94A0" w14:textId="77777777" w:rsidR="00545E4B" w:rsidRDefault="00545E4B" w:rsidP="00545E4B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="003102CD" w:rsidRPr="003102CD">
        <w:rPr>
          <w:caps/>
          <w:sz w:val="28"/>
          <w:u w:val="single"/>
        </w:rPr>
        <w:t>Компьютерные Системы и сети</w:t>
      </w:r>
      <w:r w:rsidR="003102CD"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4DB897AA" w14:textId="77777777" w:rsidR="003B225E" w:rsidRDefault="003B225E" w:rsidP="00984206">
      <w:pPr>
        <w:pStyle w:val="Normal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D9F30EC" w14:textId="77777777" w:rsidR="00545E4B" w:rsidRPr="003B225E" w:rsidRDefault="003B225E" w:rsidP="00984206">
      <w:pPr>
        <w:pStyle w:val="Normal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1F24913F" w14:textId="5C3CA367" w:rsidR="00FC1B6A" w:rsidRPr="00FC1B6A" w:rsidRDefault="00FC1B6A" w:rsidP="00FC1B6A">
      <w:pPr>
        <w:pStyle w:val="Normal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 w:rsidR="000A3516">
        <w:rPr>
          <w:b/>
          <w:sz w:val="28"/>
        </w:rPr>
        <w:t>10</w:t>
      </w:r>
    </w:p>
    <w:p w14:paraId="58E4EA9D" w14:textId="4FEC15C5" w:rsidR="003B225E" w:rsidRPr="0096087C" w:rsidRDefault="00FC3951" w:rsidP="006414AD">
      <w:pPr>
        <w:outlineLvl w:val="0"/>
        <w:rPr>
          <w:sz w:val="32"/>
          <w:szCs w:val="32"/>
        </w:rPr>
      </w:pPr>
      <w:r>
        <w:rPr>
          <w:b/>
          <w:sz w:val="28"/>
        </w:rPr>
        <w:t xml:space="preserve">Название лабораторной </w:t>
      </w:r>
      <w:proofErr w:type="gramStart"/>
      <w:r>
        <w:rPr>
          <w:b/>
          <w:sz w:val="28"/>
        </w:rPr>
        <w:t>работы:</w:t>
      </w:r>
      <w:r w:rsidR="006414AD" w:rsidRPr="0096087C">
        <w:rPr>
          <w:b/>
          <w:sz w:val="28"/>
        </w:rPr>
        <w:t xml:space="preserve">  </w:t>
      </w:r>
      <w:r w:rsidR="00D579B4" w:rsidRPr="00D579B4">
        <w:rPr>
          <w:sz w:val="32"/>
          <w:szCs w:val="32"/>
        </w:rPr>
        <w:t>Использование</w:t>
      </w:r>
      <w:proofErr w:type="gramEnd"/>
      <w:r w:rsidR="00D579B4" w:rsidRPr="00D579B4">
        <w:rPr>
          <w:sz w:val="32"/>
          <w:szCs w:val="32"/>
        </w:rPr>
        <w:t xml:space="preserve"> указателей при работе со строками С++.</w:t>
      </w:r>
    </w:p>
    <w:p w14:paraId="4022FD0C" w14:textId="77777777" w:rsidR="00FC1B6A" w:rsidRDefault="00FC1B6A" w:rsidP="00D579B4">
      <w:pPr>
        <w:spacing w:line="360" w:lineRule="auto"/>
        <w:rPr>
          <w:b/>
          <w:sz w:val="32"/>
          <w:szCs w:val="32"/>
        </w:rPr>
      </w:pPr>
    </w:p>
    <w:p w14:paraId="19528EC0" w14:textId="77777777" w:rsidR="00FC1B6A" w:rsidRPr="00FC1B6A" w:rsidRDefault="00FC1B6A" w:rsidP="00FC1B6A">
      <w:pPr>
        <w:spacing w:line="360" w:lineRule="auto"/>
        <w:jc w:val="center"/>
        <w:rPr>
          <w:b/>
          <w:sz w:val="32"/>
          <w:szCs w:val="32"/>
        </w:rPr>
      </w:pPr>
    </w:p>
    <w:p w14:paraId="1E568347" w14:textId="77F6FA41" w:rsidR="0096087C" w:rsidRDefault="00FC3951" w:rsidP="0096087C">
      <w:pPr>
        <w:pStyle w:val="Normal1"/>
        <w:shd w:val="clear" w:color="auto" w:fill="FFFFFF"/>
        <w:spacing w:before="120" w:after="120" w:line="480" w:lineRule="auto"/>
        <w:ind w:left="567"/>
        <w:rPr>
          <w:bCs/>
          <w:sz w:val="28"/>
        </w:rPr>
      </w:pPr>
      <w:proofErr w:type="gramStart"/>
      <w:r>
        <w:rPr>
          <w:b/>
          <w:sz w:val="28"/>
        </w:rPr>
        <w:t>Дисциплина</w:t>
      </w:r>
      <w:r w:rsidRPr="0096087C">
        <w:rPr>
          <w:b/>
          <w:sz w:val="28"/>
        </w:rPr>
        <w:t>:</w:t>
      </w:r>
      <w:r w:rsidR="003B225E">
        <w:rPr>
          <w:b/>
          <w:sz w:val="28"/>
        </w:rPr>
        <w:t xml:space="preserve"> </w:t>
      </w:r>
      <w:r w:rsidR="00FC1B6A" w:rsidRPr="00A45F47">
        <w:rPr>
          <w:b/>
          <w:bCs/>
          <w:sz w:val="28"/>
        </w:rPr>
        <w:t xml:space="preserve"> </w:t>
      </w:r>
      <w:r w:rsidR="008B2E3E">
        <w:rPr>
          <w:bCs/>
          <w:sz w:val="28"/>
        </w:rPr>
        <w:t>Объектно</w:t>
      </w:r>
      <w:proofErr w:type="gramEnd"/>
      <w:r w:rsidR="008B2E3E">
        <w:rPr>
          <w:bCs/>
          <w:sz w:val="28"/>
        </w:rPr>
        <w:t>-ориентированное программирование</w:t>
      </w:r>
    </w:p>
    <w:p w14:paraId="4EFE06DA" w14:textId="77777777" w:rsidR="0096087C" w:rsidRPr="0096087C" w:rsidRDefault="0096087C" w:rsidP="0096087C">
      <w:pPr>
        <w:pStyle w:val="Normal1"/>
        <w:shd w:val="clear" w:color="auto" w:fill="FFFFFF"/>
        <w:spacing w:before="120" w:after="120" w:line="480" w:lineRule="auto"/>
        <w:ind w:left="567"/>
        <w:rPr>
          <w:bCs/>
          <w:sz w:val="28"/>
        </w:rPr>
      </w:pPr>
    </w:p>
    <w:p w14:paraId="0259A853" w14:textId="35B64AF2" w:rsidR="0096087C" w:rsidRDefault="0096087C" w:rsidP="0096087C">
      <w:pPr>
        <w:pStyle w:val="Normal1"/>
        <w:shd w:val="clear" w:color="auto" w:fill="FFFFFF"/>
        <w:spacing w:before="120" w:after="120" w:line="480" w:lineRule="auto"/>
        <w:ind w:left="567"/>
        <w:rPr>
          <w:sz w:val="28"/>
        </w:rPr>
      </w:pPr>
      <w:r w:rsidRPr="0096087C">
        <w:rPr>
          <w:b/>
          <w:sz w:val="32"/>
          <w:szCs w:val="32"/>
        </w:rPr>
        <w:t xml:space="preserve">Вариант № </w:t>
      </w:r>
      <w:r w:rsidR="00CC53BC">
        <w:rPr>
          <w:b/>
          <w:sz w:val="32"/>
          <w:szCs w:val="32"/>
        </w:rPr>
        <w:t>23</w:t>
      </w:r>
    </w:p>
    <w:p w14:paraId="2BE8FE62" w14:textId="17652559" w:rsidR="00545E4B" w:rsidRDefault="00545E4B" w:rsidP="00545E4B">
      <w:pPr>
        <w:pStyle w:val="Normal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473B046" w14:textId="3E95B7F1"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</w:t>
      </w:r>
      <w:r w:rsidR="007154C2">
        <w:rPr>
          <w:sz w:val="28"/>
        </w:rPr>
        <w:t xml:space="preserve">Студент   </w:t>
      </w:r>
      <w:r w:rsidR="0096087C">
        <w:rPr>
          <w:sz w:val="28"/>
        </w:rPr>
        <w:t xml:space="preserve">гр.  </w:t>
      </w:r>
      <w:r w:rsidR="008B2E3E">
        <w:rPr>
          <w:sz w:val="28"/>
        </w:rPr>
        <w:t>ИУ6-2</w:t>
      </w:r>
      <w:r w:rsidR="0096087C">
        <w:rPr>
          <w:sz w:val="28"/>
        </w:rPr>
        <w:t xml:space="preserve">6(22) </w:t>
      </w:r>
      <w:r w:rsidR="007154C2" w:rsidRPr="006A63C3">
        <w:rPr>
          <w:b/>
          <w:sz w:val="24"/>
        </w:rPr>
        <w:t xml:space="preserve">   ______</w:t>
      </w:r>
      <w:r w:rsidR="007154C2">
        <w:rPr>
          <w:b/>
          <w:sz w:val="24"/>
        </w:rPr>
        <w:t>____________   ___________________</w:t>
      </w:r>
    </w:p>
    <w:p w14:paraId="053E2987" w14:textId="77777777"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 xml:space="preserve">(Подпись, </w:t>
      </w:r>
      <w:proofErr w:type="gramStart"/>
      <w:r w:rsidR="007154C2">
        <w:rPr>
          <w:sz w:val="18"/>
          <w:szCs w:val="18"/>
        </w:rPr>
        <w:t xml:space="preserve">дата)   </w:t>
      </w:r>
      <w:proofErr w:type="gramEnd"/>
      <w:r w:rsidR="007154C2">
        <w:rPr>
          <w:sz w:val="18"/>
          <w:szCs w:val="18"/>
        </w:rPr>
        <w:t xml:space="preserve">                </w:t>
      </w:r>
      <w:r>
        <w:rPr>
          <w:sz w:val="18"/>
          <w:szCs w:val="18"/>
        </w:rPr>
        <w:t xml:space="preserve">     </w:t>
      </w:r>
      <w:r w:rsidR="007154C2">
        <w:rPr>
          <w:sz w:val="18"/>
          <w:szCs w:val="18"/>
        </w:rPr>
        <w:t xml:space="preserve">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</w:t>
      </w:r>
    </w:p>
    <w:p w14:paraId="3CCBC715" w14:textId="77777777" w:rsidR="007154C2" w:rsidRPr="006A63C3" w:rsidRDefault="007154C2" w:rsidP="007154C2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70A13C74" w14:textId="77777777" w:rsidR="007154C2" w:rsidRDefault="007154C2" w:rsidP="007154C2">
      <w:pPr>
        <w:spacing w:line="300" w:lineRule="exact"/>
        <w:rPr>
          <w:sz w:val="28"/>
        </w:rPr>
      </w:pPr>
    </w:p>
    <w:p w14:paraId="74992772" w14:textId="77777777" w:rsidR="003B225E" w:rsidRDefault="003B225E" w:rsidP="003B225E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 w:rsidR="007154C2" w:rsidRPr="00685B63">
        <w:rPr>
          <w:b/>
          <w:sz w:val="24"/>
        </w:rPr>
        <w:t xml:space="preserve">     ______</w:t>
      </w:r>
      <w:r w:rsidR="007154C2">
        <w:rPr>
          <w:b/>
          <w:sz w:val="24"/>
        </w:rPr>
        <w:t xml:space="preserve">____________   __________________ </w:t>
      </w:r>
      <w:r>
        <w:rPr>
          <w:b/>
          <w:sz w:val="24"/>
        </w:rPr>
        <w:t xml:space="preserve">  </w:t>
      </w:r>
    </w:p>
    <w:p w14:paraId="328B439D" w14:textId="77777777" w:rsidR="007154C2" w:rsidRPr="003B225E" w:rsidRDefault="003B225E" w:rsidP="003B225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 w:rsidR="007154C2">
        <w:rPr>
          <w:sz w:val="18"/>
          <w:szCs w:val="18"/>
        </w:rPr>
        <w:t xml:space="preserve">(Подпись, </w:t>
      </w:r>
      <w:proofErr w:type="gramStart"/>
      <w:r w:rsidR="007154C2">
        <w:rPr>
          <w:sz w:val="18"/>
          <w:szCs w:val="18"/>
        </w:rPr>
        <w:t xml:space="preserve">дата)   </w:t>
      </w:r>
      <w:proofErr w:type="gramEnd"/>
      <w:r w:rsidR="007154C2">
        <w:rPr>
          <w:sz w:val="18"/>
          <w:szCs w:val="18"/>
        </w:rPr>
        <w:t xml:space="preserve">                         (И.О.</w:t>
      </w:r>
      <w:r w:rsidR="00F05BB9">
        <w:rPr>
          <w:sz w:val="18"/>
          <w:szCs w:val="18"/>
        </w:rPr>
        <w:t xml:space="preserve"> </w:t>
      </w:r>
      <w:r w:rsidR="007154C2">
        <w:rPr>
          <w:sz w:val="18"/>
          <w:szCs w:val="18"/>
        </w:rPr>
        <w:t xml:space="preserve">Фамилия)  </w:t>
      </w:r>
    </w:p>
    <w:p w14:paraId="23ADB9F9" w14:textId="77777777" w:rsidR="00545E4B" w:rsidRDefault="00545E4B" w:rsidP="00545E4B">
      <w:pPr>
        <w:rPr>
          <w:sz w:val="24"/>
        </w:rPr>
      </w:pPr>
    </w:p>
    <w:p w14:paraId="5AC45A6D" w14:textId="77777777" w:rsidR="00545E4B" w:rsidRDefault="00545E4B" w:rsidP="00545E4B">
      <w:pPr>
        <w:rPr>
          <w:sz w:val="24"/>
        </w:rPr>
      </w:pPr>
    </w:p>
    <w:p w14:paraId="0ED19D95" w14:textId="77777777" w:rsidR="0096087C" w:rsidRDefault="0096087C" w:rsidP="00545E4B">
      <w:pPr>
        <w:jc w:val="center"/>
        <w:rPr>
          <w:sz w:val="24"/>
        </w:rPr>
      </w:pPr>
    </w:p>
    <w:p w14:paraId="1A970CC9" w14:textId="77777777" w:rsidR="0096087C" w:rsidRDefault="0096087C" w:rsidP="00545E4B">
      <w:pPr>
        <w:jc w:val="center"/>
        <w:rPr>
          <w:sz w:val="24"/>
        </w:rPr>
      </w:pPr>
    </w:p>
    <w:p w14:paraId="4BBA1AE8" w14:textId="3ADB1A43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3B225E">
        <w:rPr>
          <w:sz w:val="24"/>
        </w:rPr>
        <w:t>1</w:t>
      </w:r>
      <w:r w:rsidR="00CC53BC">
        <w:rPr>
          <w:sz w:val="24"/>
        </w:rPr>
        <w:t>8</w:t>
      </w:r>
    </w:p>
    <w:p w14:paraId="177423BF" w14:textId="6CFC4B1D" w:rsidR="00596CCC" w:rsidRPr="00596CCC" w:rsidRDefault="006414AD" w:rsidP="00596CCC">
      <w:pPr>
        <w:pStyle w:val="p1"/>
        <w:rPr>
          <w:rFonts w:ascii="Times New Roman" w:hAnsi="Times New Roman" w:cs="Times New Roman"/>
          <w:color w:val="000000" w:themeColor="text1"/>
        </w:rPr>
      </w:pPr>
      <w:r w:rsidRPr="00596CCC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Задание:</w:t>
      </w:r>
      <w:r w:rsidRPr="00596C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Сформировать файл, содержащий точки поверхности, образованной вращением функции 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>) на диапазоне -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/4…3/4 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вокруг оси 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CC53BC" w:rsidRPr="00CC53BC">
        <w:rPr>
          <w:rFonts w:ascii="Times New Roman" w:hAnsi="Times New Roman" w:cs="Times New Roman"/>
          <w:color w:val="000000" w:themeColor="text1"/>
          <w:sz w:val="28"/>
          <w:szCs w:val="28"/>
        </w:rPr>
        <w:t>. Вывести на экран поверхность в виде каркасной модели по прочитанным из файла значениям.</w:t>
      </w:r>
    </w:p>
    <w:p w14:paraId="03190B72" w14:textId="77777777" w:rsidR="003C2AED" w:rsidRPr="00CA4095" w:rsidRDefault="003C2AED" w:rsidP="007C1894">
      <w:pPr>
        <w:jc w:val="both"/>
        <w:rPr>
          <w:sz w:val="28"/>
          <w:szCs w:val="28"/>
        </w:rPr>
      </w:pPr>
    </w:p>
    <w:p w14:paraId="4039F2EE" w14:textId="77777777" w:rsidR="00CC53BC" w:rsidRPr="00CC53BC" w:rsidRDefault="00CC53BC" w:rsidP="00CC53BC">
      <w:pPr>
        <w:rPr>
          <w:b/>
          <w:color w:val="000000" w:themeColor="text1"/>
          <w:sz w:val="32"/>
          <w:szCs w:val="32"/>
        </w:rPr>
      </w:pPr>
      <w:r w:rsidRPr="00CC53BC">
        <w:rPr>
          <w:b/>
          <w:color w:val="000000" w:themeColor="text1"/>
          <w:sz w:val="32"/>
          <w:szCs w:val="32"/>
        </w:rPr>
        <w:t>Диаграмма классов:</w:t>
      </w:r>
    </w:p>
    <w:p w14:paraId="0A295953" w14:textId="77777777" w:rsidR="00CC53BC" w:rsidRPr="004C5F30" w:rsidRDefault="00CC53BC" w:rsidP="00CC53BC">
      <w:pPr>
        <w:keepNext/>
        <w:rPr>
          <w:color w:val="000000" w:themeColor="text1"/>
        </w:rPr>
      </w:pPr>
      <w:r w:rsidRPr="004C5F30">
        <w:rPr>
          <w:b/>
          <w:noProof/>
          <w:color w:val="000000" w:themeColor="text1"/>
          <w:sz w:val="28"/>
        </w:rPr>
        <w:drawing>
          <wp:inline distT="0" distB="0" distL="0" distR="0" wp14:anchorId="163A2EF3" wp14:editId="5127D267">
            <wp:extent cx="6301740" cy="5144770"/>
            <wp:effectExtent l="0" t="0" r="0" b="11430"/>
            <wp:docPr id="2" name="Рисунок 2" descr="../../Screenshots/Снимок%20экрана%202017-05-26%20в%204.40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shots/Снимок%20экрана%202017-05-26%20в%204.40.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CAD1" w14:textId="2BB837BE" w:rsidR="0000343F" w:rsidRPr="00CC53BC" w:rsidRDefault="00CC53BC" w:rsidP="00CC53BC">
      <w:pPr>
        <w:pStyle w:val="ab"/>
        <w:jc w:val="center"/>
        <w:rPr>
          <w:sz w:val="21"/>
          <w:szCs w:val="21"/>
        </w:rPr>
      </w:pPr>
      <w:r w:rsidRPr="00CC53BC">
        <w:rPr>
          <w:sz w:val="21"/>
          <w:szCs w:val="21"/>
        </w:rPr>
        <w:t xml:space="preserve">Рисунок </w:t>
      </w:r>
      <w:r w:rsidRPr="00CC53BC">
        <w:rPr>
          <w:sz w:val="21"/>
          <w:szCs w:val="21"/>
        </w:rPr>
        <w:fldChar w:fldCharType="begin"/>
      </w:r>
      <w:r w:rsidRPr="00CC53BC">
        <w:rPr>
          <w:sz w:val="21"/>
          <w:szCs w:val="21"/>
        </w:rPr>
        <w:instrText xml:space="preserve"> SEQ Рисунок \* ARABIC </w:instrText>
      </w:r>
      <w:r w:rsidRPr="00CC53BC">
        <w:rPr>
          <w:sz w:val="21"/>
          <w:szCs w:val="21"/>
        </w:rPr>
        <w:fldChar w:fldCharType="separate"/>
      </w:r>
      <w:r w:rsidRPr="00CC53BC">
        <w:rPr>
          <w:noProof/>
          <w:sz w:val="21"/>
          <w:szCs w:val="21"/>
        </w:rPr>
        <w:t>1</w:t>
      </w:r>
      <w:r w:rsidRPr="00CC53BC">
        <w:rPr>
          <w:sz w:val="21"/>
          <w:szCs w:val="21"/>
        </w:rPr>
        <w:fldChar w:fldCharType="end"/>
      </w:r>
      <w:r w:rsidRPr="00CC53BC">
        <w:rPr>
          <w:sz w:val="21"/>
          <w:szCs w:val="21"/>
        </w:rPr>
        <w:t>0.1 – Диаграмма классов приложения</w:t>
      </w:r>
      <w:r w:rsidRPr="00CC53BC">
        <w:rPr>
          <w:sz w:val="21"/>
          <w:szCs w:val="21"/>
        </w:rPr>
        <w:t xml:space="preserve"> для</w:t>
      </w:r>
      <w:r w:rsidRPr="00CC53BC">
        <w:rPr>
          <w:sz w:val="21"/>
          <w:szCs w:val="21"/>
        </w:rPr>
        <w:t xml:space="preserve"> ЛР10</w:t>
      </w:r>
    </w:p>
    <w:p w14:paraId="7DE96A78" w14:textId="636C4E4E" w:rsidR="003C2AED" w:rsidRDefault="003C2AED" w:rsidP="003C2AED">
      <w:pPr>
        <w:rPr>
          <w:b/>
          <w:sz w:val="32"/>
          <w:szCs w:val="28"/>
        </w:rPr>
      </w:pPr>
      <w:r w:rsidRPr="00206C95">
        <w:rPr>
          <w:b/>
          <w:sz w:val="32"/>
          <w:szCs w:val="28"/>
        </w:rPr>
        <w:t>Код программы:</w:t>
      </w:r>
    </w:p>
    <w:p w14:paraId="2242885E" w14:textId="6446777F" w:rsidR="00F73B82" w:rsidRDefault="000A1F3A" w:rsidP="003C2AED">
      <w:pPr>
        <w:rPr>
          <w:i/>
          <w:color w:val="000000" w:themeColor="text1"/>
          <w:sz w:val="28"/>
          <w:lang w:val="en-US"/>
        </w:rPr>
      </w:pPr>
      <w:r w:rsidRPr="004C5F30">
        <w:rPr>
          <w:i/>
          <w:color w:val="000000" w:themeColor="text1"/>
          <w:sz w:val="28"/>
        </w:rPr>
        <w:t>Файл</w:t>
      </w:r>
      <w:r w:rsidRPr="004C5F30">
        <w:rPr>
          <w:i/>
          <w:color w:val="000000" w:themeColor="text1"/>
          <w:sz w:val="28"/>
          <w:lang w:val="en-US"/>
        </w:rPr>
        <w:t xml:space="preserve"> main.cpp:</w:t>
      </w:r>
    </w:p>
    <w:p w14:paraId="00FFE5E6" w14:textId="6BD333FA" w:rsidR="00C46D15" w:rsidRPr="002E2D19" w:rsidRDefault="00C46D15" w:rsidP="003C2AED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0DE455AF" wp14:editId="10FA514C">
            <wp:extent cx="2559062" cy="1931172"/>
            <wp:effectExtent l="0" t="0" r="6350" b="0"/>
            <wp:docPr id="6" name="Рисунок 6" descr="/Users/tatiana/Desktop/Снимок экрана 2018-06-29 в 21.5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atiana/Desktop/Снимок экрана 2018-06-29 в 21.51.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750" cy="195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2D65" w14:textId="4A80E77F" w:rsidR="00F35156" w:rsidRPr="00D71988" w:rsidRDefault="00F35156" w:rsidP="008B7898">
      <w:pPr>
        <w:jc w:val="both"/>
        <w:rPr>
          <w:rFonts w:ascii="Courier New" w:hAnsi="Courier New" w:cs="Courier New"/>
          <w:i/>
          <w:sz w:val="28"/>
          <w:szCs w:val="28"/>
        </w:rPr>
      </w:pPr>
    </w:p>
    <w:p w14:paraId="7985F705" w14:textId="10A52CE6" w:rsidR="00C8638C" w:rsidRDefault="003C2AED" w:rsidP="00C8638C">
      <w:pPr>
        <w:pStyle w:val="ab"/>
        <w:jc w:val="center"/>
        <w:rPr>
          <w:sz w:val="21"/>
        </w:rPr>
      </w:pPr>
      <w:r w:rsidRPr="003B7B04">
        <w:rPr>
          <w:sz w:val="21"/>
        </w:rPr>
        <w:t xml:space="preserve">Рисунок </w:t>
      </w:r>
      <w:r w:rsidR="00C46D15">
        <w:rPr>
          <w:sz w:val="21"/>
        </w:rPr>
        <w:t>10</w:t>
      </w:r>
      <w:r>
        <w:rPr>
          <w:sz w:val="21"/>
        </w:rPr>
        <w:t>.</w:t>
      </w:r>
      <w:r w:rsidR="004242DB">
        <w:rPr>
          <w:sz w:val="21"/>
        </w:rPr>
        <w:t>2</w:t>
      </w:r>
      <w:r w:rsidRPr="003B7B04">
        <w:rPr>
          <w:sz w:val="21"/>
        </w:rPr>
        <w:t xml:space="preserve"> – Код </w:t>
      </w:r>
      <w:r w:rsidR="00F35156">
        <w:rPr>
          <w:sz w:val="21"/>
        </w:rPr>
        <w:t xml:space="preserve">основной </w:t>
      </w:r>
      <w:r w:rsidRPr="003B7B04">
        <w:rPr>
          <w:sz w:val="21"/>
        </w:rPr>
        <w:t>программы</w:t>
      </w:r>
      <w:r w:rsidR="00C46D15">
        <w:rPr>
          <w:sz w:val="21"/>
        </w:rPr>
        <w:t xml:space="preserve"> для ЛР10</w:t>
      </w:r>
    </w:p>
    <w:p w14:paraId="553F32BD" w14:textId="748A57C5" w:rsidR="00C46D15" w:rsidRDefault="00C46D15" w:rsidP="00C46D15">
      <w:pPr>
        <w:pStyle w:val="ab"/>
        <w:jc w:val="center"/>
        <w:rPr>
          <w:sz w:val="20"/>
          <w:szCs w:val="20"/>
        </w:rPr>
      </w:pPr>
      <w:r w:rsidRPr="00C46D15">
        <w:rPr>
          <w:sz w:val="20"/>
          <w:szCs w:val="20"/>
        </w:rPr>
        <w:t>2</w:t>
      </w:r>
    </w:p>
    <w:p w14:paraId="24CC506C" w14:textId="10251580" w:rsidR="00772133" w:rsidRDefault="00C46D15" w:rsidP="00C46D15">
      <w:pPr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 w:rsidRPr="00C46D15">
        <w:rPr>
          <w:i/>
          <w:color w:val="000000" w:themeColor="text1"/>
          <w:sz w:val="28"/>
        </w:rPr>
        <w:t xml:space="preserve"> </w:t>
      </w:r>
      <w:r w:rsidR="0036794A">
        <w:rPr>
          <w:i/>
          <w:color w:val="000000" w:themeColor="text1"/>
          <w:sz w:val="28"/>
          <w:lang w:val="en-US"/>
        </w:rPr>
        <w:t>painter</w:t>
      </w:r>
      <w:r w:rsidRPr="00C46D15">
        <w:rPr>
          <w:i/>
          <w:color w:val="000000" w:themeColor="text1"/>
          <w:sz w:val="28"/>
        </w:rPr>
        <w:t>.</w:t>
      </w:r>
      <w:proofErr w:type="spellStart"/>
      <w:r w:rsidRPr="004C5F30">
        <w:rPr>
          <w:i/>
          <w:color w:val="000000" w:themeColor="text1"/>
          <w:sz w:val="28"/>
          <w:lang w:val="en-US"/>
        </w:rPr>
        <w:t>cpp</w:t>
      </w:r>
      <w:proofErr w:type="spellEnd"/>
      <w:r w:rsidRPr="00C46D15">
        <w:rPr>
          <w:i/>
          <w:color w:val="000000" w:themeColor="text1"/>
          <w:sz w:val="28"/>
        </w:rPr>
        <w:t>:</w:t>
      </w:r>
    </w:p>
    <w:p w14:paraId="2A7638BD" w14:textId="77777777" w:rsidR="00772133" w:rsidRDefault="00772133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1FF40618" wp14:editId="20A88CBD">
            <wp:extent cx="4134405" cy="4112128"/>
            <wp:effectExtent l="0" t="0" r="6350" b="3175"/>
            <wp:docPr id="7" name="Рисунок 7" descr="/Users/tatiana/Desktop/Снимок экрана 2018-06-29 в 21.5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atiana/Desktop/Снимок экрана 2018-06-29 в 21.55.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412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1758" w14:textId="77777777" w:rsidR="00772133" w:rsidRDefault="00772133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1A3657FD" wp14:editId="13636D4F">
            <wp:extent cx="4134405" cy="4702643"/>
            <wp:effectExtent l="0" t="0" r="6350" b="0"/>
            <wp:docPr id="8" name="Рисунок 8" descr="/Users/tatiana/Desktop/Снимок экрана 2018-06-29 в 21.5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atiana/Desktop/Снимок экрана 2018-06-29 в 21.55.3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777" cy="47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5806" w14:textId="77777777" w:rsidR="00772133" w:rsidRDefault="00772133" w:rsidP="00772133">
      <w:pPr>
        <w:pStyle w:val="ab"/>
        <w:jc w:val="center"/>
        <w:rPr>
          <w:sz w:val="21"/>
        </w:rPr>
      </w:pPr>
      <w:r w:rsidRPr="003B7B04">
        <w:rPr>
          <w:sz w:val="21"/>
        </w:rPr>
        <w:t xml:space="preserve">Рисунок </w:t>
      </w:r>
      <w:r>
        <w:rPr>
          <w:sz w:val="21"/>
        </w:rPr>
        <w:t>10.2</w:t>
      </w:r>
      <w:r w:rsidRPr="003B7B04">
        <w:rPr>
          <w:sz w:val="21"/>
        </w:rPr>
        <w:t xml:space="preserve"> – </w:t>
      </w:r>
      <w:r>
        <w:rPr>
          <w:sz w:val="21"/>
        </w:rPr>
        <w:t>Продолжение</w:t>
      </w:r>
    </w:p>
    <w:p w14:paraId="535205C2" w14:textId="125AC6D5" w:rsidR="00772133" w:rsidRPr="00772133" w:rsidRDefault="00772133" w:rsidP="00772133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3</w:t>
      </w:r>
    </w:p>
    <w:p w14:paraId="3C42AFCD" w14:textId="77777777" w:rsidR="00772133" w:rsidRDefault="00772133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0BE8E706" wp14:editId="4354FDDF">
            <wp:extent cx="4712508" cy="4544156"/>
            <wp:effectExtent l="0" t="0" r="12065" b="2540"/>
            <wp:docPr id="9" name="Рисунок 9" descr="/Users/tatiana/Desktop/Снимок экрана 2018-06-29 в 21.5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atiana/Desktop/Снимок экрана 2018-06-29 в 21.55.5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694" cy="458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C983" w14:textId="77777777" w:rsidR="00772133" w:rsidRDefault="00772133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7E0CD8FD" wp14:editId="60003A16">
            <wp:extent cx="4591605" cy="4509588"/>
            <wp:effectExtent l="0" t="0" r="6350" b="12065"/>
            <wp:docPr id="10" name="Рисунок 10" descr="/Users/tatiana/Desktop/Снимок экрана 2018-06-29 в 21.5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atiana/Desktop/Снимок экрана 2018-06-29 в 21.56.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33" cy="453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5D72" w14:textId="77777777" w:rsidR="00772133" w:rsidRDefault="00772133" w:rsidP="00772133">
      <w:pPr>
        <w:pStyle w:val="ab"/>
        <w:jc w:val="center"/>
        <w:rPr>
          <w:sz w:val="21"/>
        </w:rPr>
      </w:pPr>
      <w:r w:rsidRPr="003B7B04">
        <w:rPr>
          <w:sz w:val="21"/>
        </w:rPr>
        <w:t xml:space="preserve">Рисунок </w:t>
      </w:r>
      <w:r>
        <w:rPr>
          <w:sz w:val="21"/>
        </w:rPr>
        <w:t>10.2</w:t>
      </w:r>
      <w:r w:rsidRPr="003B7B04">
        <w:rPr>
          <w:sz w:val="21"/>
        </w:rPr>
        <w:t xml:space="preserve"> – </w:t>
      </w:r>
      <w:r>
        <w:rPr>
          <w:sz w:val="21"/>
        </w:rPr>
        <w:t>Продолжение</w:t>
      </w:r>
    </w:p>
    <w:p w14:paraId="7088A166" w14:textId="0042848F" w:rsidR="00772133" w:rsidRPr="00772133" w:rsidRDefault="00772133" w:rsidP="00772133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4</w:t>
      </w:r>
    </w:p>
    <w:p w14:paraId="034FB4DB" w14:textId="77777777" w:rsidR="00772133" w:rsidRDefault="00772133" w:rsidP="00C46D15">
      <w:pPr>
        <w:rPr>
          <w:i/>
          <w:color w:val="000000" w:themeColor="text1"/>
          <w:sz w:val="28"/>
        </w:rPr>
      </w:pPr>
    </w:p>
    <w:p w14:paraId="13012C1D" w14:textId="6FED4E00" w:rsidR="00C46D15" w:rsidRDefault="00772133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35291AFA" wp14:editId="7BA877B7">
            <wp:extent cx="4705905" cy="3571383"/>
            <wp:effectExtent l="0" t="0" r="0" b="10160"/>
            <wp:docPr id="11" name="Рисунок 11" descr="/Users/tatiana/Desktop/Снимок экрана 2018-06-29 в 21.5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atiana/Desktop/Снимок экрана 2018-06-29 в 21.57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44" cy="361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AFBF" w14:textId="77777777" w:rsidR="00BF324F" w:rsidRDefault="00BF324F" w:rsidP="00C46D15">
      <w:pPr>
        <w:rPr>
          <w:i/>
          <w:color w:val="000000" w:themeColor="text1"/>
          <w:sz w:val="28"/>
        </w:rPr>
      </w:pPr>
    </w:p>
    <w:p w14:paraId="55A50D13" w14:textId="0DD669E2" w:rsidR="0036794A" w:rsidRDefault="0036794A" w:rsidP="00C46D15">
      <w:pPr>
        <w:rPr>
          <w:i/>
          <w:color w:val="000000" w:themeColor="text1"/>
          <w:sz w:val="28"/>
        </w:rPr>
      </w:pPr>
      <w:r w:rsidRPr="004C5F30">
        <w:rPr>
          <w:i/>
          <w:color w:val="000000" w:themeColor="text1"/>
          <w:sz w:val="28"/>
        </w:rPr>
        <w:t>Файл</w:t>
      </w:r>
      <w:r w:rsidRPr="00C46D15">
        <w:rPr>
          <w:i/>
          <w:color w:val="000000" w:themeColor="text1"/>
          <w:sz w:val="28"/>
        </w:rPr>
        <w:t xml:space="preserve"> </w:t>
      </w:r>
      <w:r>
        <w:rPr>
          <w:i/>
          <w:color w:val="000000" w:themeColor="text1"/>
          <w:sz w:val="28"/>
          <w:lang w:val="en-US"/>
        </w:rPr>
        <w:t>painter</w:t>
      </w:r>
      <w:r w:rsidRPr="00C46D15">
        <w:rPr>
          <w:i/>
          <w:color w:val="000000" w:themeColor="text1"/>
          <w:sz w:val="28"/>
        </w:rPr>
        <w:t>.</w:t>
      </w:r>
      <w:r>
        <w:rPr>
          <w:i/>
          <w:color w:val="000000" w:themeColor="text1"/>
          <w:sz w:val="28"/>
          <w:lang w:val="en-US"/>
        </w:rPr>
        <w:t>h</w:t>
      </w:r>
      <w:r w:rsidRPr="00C46D15">
        <w:rPr>
          <w:i/>
          <w:color w:val="000000" w:themeColor="text1"/>
          <w:sz w:val="28"/>
        </w:rPr>
        <w:t>:</w:t>
      </w:r>
    </w:p>
    <w:p w14:paraId="5049D663" w14:textId="77777777" w:rsidR="00BF324F" w:rsidRDefault="00BF324F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1BDCD54D" wp14:editId="39B4D956">
            <wp:extent cx="3448605" cy="4905974"/>
            <wp:effectExtent l="0" t="0" r="6350" b="0"/>
            <wp:docPr id="12" name="Рисунок 12" descr="/Users/tatiana/Desktop/Снимок экрана 2018-06-29 в 22.0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atiana/Desktop/Снимок экрана 2018-06-29 в 22.02.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420" cy="495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812E" w14:textId="77777777" w:rsidR="00BF324F" w:rsidRDefault="00BF324F" w:rsidP="00BF324F">
      <w:pPr>
        <w:pStyle w:val="ab"/>
        <w:jc w:val="center"/>
        <w:rPr>
          <w:sz w:val="21"/>
        </w:rPr>
      </w:pPr>
      <w:r w:rsidRPr="003B7B04">
        <w:rPr>
          <w:sz w:val="21"/>
        </w:rPr>
        <w:t xml:space="preserve">Рисунок </w:t>
      </w:r>
      <w:r>
        <w:rPr>
          <w:sz w:val="21"/>
        </w:rPr>
        <w:t>10.2</w:t>
      </w:r>
      <w:r w:rsidRPr="003B7B04">
        <w:rPr>
          <w:sz w:val="21"/>
        </w:rPr>
        <w:t xml:space="preserve"> – </w:t>
      </w:r>
      <w:r>
        <w:rPr>
          <w:sz w:val="21"/>
        </w:rPr>
        <w:t>Продолжение</w:t>
      </w:r>
    </w:p>
    <w:p w14:paraId="408E909C" w14:textId="39AE638B" w:rsidR="00BF324F" w:rsidRPr="00772133" w:rsidRDefault="00BF324F" w:rsidP="00BF324F">
      <w:pPr>
        <w:pStyle w:val="ab"/>
        <w:jc w:val="center"/>
        <w:rPr>
          <w:sz w:val="20"/>
          <w:szCs w:val="20"/>
        </w:rPr>
      </w:pPr>
      <w:r>
        <w:rPr>
          <w:sz w:val="20"/>
          <w:szCs w:val="20"/>
        </w:rPr>
        <w:t>5</w:t>
      </w:r>
    </w:p>
    <w:p w14:paraId="21F1553B" w14:textId="77777777" w:rsidR="00BF324F" w:rsidRDefault="00BF324F" w:rsidP="00C46D15">
      <w:pPr>
        <w:rPr>
          <w:i/>
          <w:color w:val="000000" w:themeColor="text1"/>
          <w:sz w:val="28"/>
        </w:rPr>
      </w:pPr>
    </w:p>
    <w:p w14:paraId="47D7C1C0" w14:textId="77777777" w:rsidR="00BF324F" w:rsidRDefault="00BF324F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5F12D06E" wp14:editId="1853B507">
            <wp:extent cx="5963205" cy="5003381"/>
            <wp:effectExtent l="0" t="0" r="6350" b="635"/>
            <wp:docPr id="13" name="Рисунок 13" descr="/Users/tatiana/Desktop/Снимок экрана 2018-06-29 в 22.02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atiana/Desktop/Снимок экрана 2018-06-29 в 22.02.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13" cy="50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2F54" w14:textId="3B30AB0E" w:rsidR="0036794A" w:rsidRPr="00C46D15" w:rsidRDefault="00BF324F" w:rsidP="00C46D15">
      <w:pPr>
        <w:rPr>
          <w:i/>
          <w:color w:val="000000" w:themeColor="text1"/>
          <w:sz w:val="28"/>
        </w:rPr>
      </w:pPr>
      <w:r>
        <w:rPr>
          <w:i/>
          <w:noProof/>
          <w:color w:val="000000" w:themeColor="text1"/>
          <w:sz w:val="28"/>
        </w:rPr>
        <w:drawing>
          <wp:inline distT="0" distB="0" distL="0" distR="0" wp14:anchorId="5FB8CE25" wp14:editId="045E7226">
            <wp:extent cx="4363005" cy="3496741"/>
            <wp:effectExtent l="0" t="0" r="6350" b="8890"/>
            <wp:docPr id="14" name="Рисунок 14" descr="/Users/tatiana/Desktop/Снимок экрана 2018-06-29 в 22.0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atiana/Desktop/Снимок экрана 2018-06-29 в 22.03.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005" cy="349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D09A" w14:textId="633C7543" w:rsidR="00C46D15" w:rsidRDefault="00C46D15" w:rsidP="00C46D15">
      <w:pPr>
        <w:pStyle w:val="ab"/>
        <w:jc w:val="center"/>
        <w:rPr>
          <w:sz w:val="21"/>
        </w:rPr>
      </w:pPr>
      <w:r w:rsidRPr="003B7B04">
        <w:rPr>
          <w:sz w:val="21"/>
        </w:rPr>
        <w:t xml:space="preserve">Рисунок </w:t>
      </w:r>
      <w:r>
        <w:rPr>
          <w:sz w:val="21"/>
        </w:rPr>
        <w:t>10.2</w:t>
      </w:r>
      <w:r w:rsidRPr="003B7B04">
        <w:rPr>
          <w:sz w:val="21"/>
        </w:rPr>
        <w:t xml:space="preserve"> – </w:t>
      </w:r>
      <w:r>
        <w:rPr>
          <w:sz w:val="21"/>
        </w:rPr>
        <w:t>Продолжение</w:t>
      </w:r>
    </w:p>
    <w:p w14:paraId="5E549B78" w14:textId="77777777" w:rsidR="00BF324F" w:rsidRDefault="00BF324F" w:rsidP="00C46D15">
      <w:pPr>
        <w:pStyle w:val="ab"/>
        <w:jc w:val="center"/>
        <w:rPr>
          <w:sz w:val="20"/>
          <w:szCs w:val="20"/>
        </w:rPr>
      </w:pPr>
    </w:p>
    <w:p w14:paraId="6E0D79D1" w14:textId="34418E34" w:rsidR="00C46D15" w:rsidRPr="00BF324F" w:rsidRDefault="00BF324F" w:rsidP="00BF324F">
      <w:pPr>
        <w:pStyle w:val="ab"/>
        <w:jc w:val="center"/>
        <w:rPr>
          <w:sz w:val="20"/>
          <w:szCs w:val="20"/>
        </w:rPr>
      </w:pPr>
      <w:bookmarkStart w:id="0" w:name="_GoBack"/>
      <w:bookmarkEnd w:id="0"/>
      <w:r>
        <w:rPr>
          <w:sz w:val="20"/>
          <w:szCs w:val="20"/>
        </w:rPr>
        <w:t>6</w:t>
      </w:r>
    </w:p>
    <w:p w14:paraId="3080268A" w14:textId="77777777" w:rsidR="002E2D19" w:rsidRPr="00D71988" w:rsidRDefault="002E2D19" w:rsidP="002E2D19">
      <w:pPr>
        <w:rPr>
          <w:b/>
          <w:snapToGrid w:val="0"/>
          <w:sz w:val="32"/>
          <w:szCs w:val="32"/>
        </w:rPr>
      </w:pPr>
      <w:r w:rsidRPr="002E2D19">
        <w:rPr>
          <w:b/>
          <w:snapToGrid w:val="0"/>
          <w:sz w:val="32"/>
          <w:szCs w:val="32"/>
        </w:rPr>
        <w:t>Тестирование</w:t>
      </w:r>
      <w:r w:rsidRPr="00D71988">
        <w:rPr>
          <w:b/>
          <w:snapToGrid w:val="0"/>
          <w:sz w:val="32"/>
          <w:szCs w:val="32"/>
        </w:rPr>
        <w:t>:</w:t>
      </w:r>
    </w:p>
    <w:p w14:paraId="595D55A9" w14:textId="77777777" w:rsidR="00142699" w:rsidRPr="00D71988" w:rsidRDefault="00142699" w:rsidP="002E2D19">
      <w:pPr>
        <w:rPr>
          <w:b/>
          <w:snapToGrid w:val="0"/>
          <w:sz w:val="32"/>
          <w:szCs w:val="32"/>
        </w:rPr>
      </w:pPr>
    </w:p>
    <w:p w14:paraId="2859BAB8" w14:textId="77777777" w:rsidR="00CC53BC" w:rsidRDefault="00CC53BC" w:rsidP="00CC53BC">
      <w:pPr>
        <w:keepNext/>
        <w:jc w:val="center"/>
      </w:pPr>
      <w:r>
        <w:rPr>
          <w:b/>
          <w:noProof/>
          <w:color w:val="000000" w:themeColor="text1"/>
          <w:sz w:val="28"/>
        </w:rPr>
        <w:drawing>
          <wp:inline distT="0" distB="0" distL="0" distR="0" wp14:anchorId="2A1982F7" wp14:editId="2FC20C42">
            <wp:extent cx="4754260" cy="4783458"/>
            <wp:effectExtent l="0" t="0" r="0" b="0"/>
            <wp:docPr id="4" name="Рисунок 4" descr="../../Screenshots/Снимок%20экрана%202017-05-26%20в%204.2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shots/Снимок%20экрана%202017-05-26%20в%204.27.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26" cy="47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C950" w14:textId="4CB648AA" w:rsidR="00C8638C" w:rsidRPr="00BF324F" w:rsidRDefault="00BF324F" w:rsidP="00BF324F">
      <w:pPr>
        <w:pStyle w:val="ab"/>
        <w:jc w:val="center"/>
        <w:rPr>
          <w:sz w:val="21"/>
          <w:szCs w:val="21"/>
        </w:rPr>
      </w:pPr>
      <w:r>
        <w:rPr>
          <w:sz w:val="21"/>
          <w:szCs w:val="21"/>
        </w:rPr>
        <w:t>Рисунок 10.3</w:t>
      </w:r>
      <w:r w:rsidR="00CC53BC" w:rsidRPr="00CC53BC">
        <w:rPr>
          <w:sz w:val="21"/>
          <w:szCs w:val="21"/>
        </w:rPr>
        <w:t xml:space="preserve"> – Тестирование программы ЛР10</w:t>
      </w:r>
    </w:p>
    <w:p w14:paraId="744B08C1" w14:textId="77777777" w:rsidR="0044697E" w:rsidRPr="0044697E" w:rsidRDefault="0044697E" w:rsidP="0044697E"/>
    <w:p w14:paraId="49C65EB8" w14:textId="2CAE8504" w:rsidR="00575F2D" w:rsidRPr="002C6826" w:rsidRDefault="002E2D19" w:rsidP="002E2D19">
      <w:pPr>
        <w:rPr>
          <w:sz w:val="28"/>
          <w:lang w:val="en-US"/>
        </w:rPr>
      </w:pPr>
      <w:r w:rsidRPr="002E2D19">
        <w:rPr>
          <w:b/>
          <w:snapToGrid w:val="0"/>
          <w:sz w:val="32"/>
          <w:szCs w:val="32"/>
        </w:rPr>
        <w:t>Вывод:</w:t>
      </w:r>
      <w:r>
        <w:rPr>
          <w:b/>
          <w:snapToGrid w:val="0"/>
          <w:sz w:val="32"/>
          <w:szCs w:val="32"/>
        </w:rPr>
        <w:t xml:space="preserve"> </w:t>
      </w:r>
      <w:r w:rsidR="00CC53BC" w:rsidRPr="00A3508A">
        <w:rPr>
          <w:color w:val="000000" w:themeColor="text1"/>
          <w:sz w:val="28"/>
        </w:rPr>
        <w:t xml:space="preserve">Согласно </w:t>
      </w:r>
      <w:proofErr w:type="gramStart"/>
      <w:r w:rsidR="00CC53BC" w:rsidRPr="00A3508A">
        <w:rPr>
          <w:color w:val="000000" w:themeColor="text1"/>
          <w:sz w:val="28"/>
        </w:rPr>
        <w:t>заданию</w:t>
      </w:r>
      <w:proofErr w:type="gramEnd"/>
      <w:r w:rsidR="00CC53BC" w:rsidRPr="00A3508A">
        <w:rPr>
          <w:color w:val="000000" w:themeColor="text1"/>
          <w:sz w:val="28"/>
        </w:rPr>
        <w:t xml:space="preserve"> разработано приложение, </w:t>
      </w:r>
      <w:r w:rsidR="00CC53BC">
        <w:rPr>
          <w:color w:val="000000" w:themeColor="text1"/>
          <w:sz w:val="28"/>
        </w:rPr>
        <w:t>формирующее</w:t>
      </w:r>
      <w:r w:rsidR="00CC53BC" w:rsidRPr="004C5F30">
        <w:rPr>
          <w:color w:val="000000" w:themeColor="text1"/>
          <w:sz w:val="28"/>
        </w:rPr>
        <w:t xml:space="preserve"> файл, содержащий точки поверхности, образованной вращением функции </w:t>
      </w:r>
      <w:r w:rsidR="00CC53BC" w:rsidRPr="004C5F30">
        <w:rPr>
          <w:color w:val="000000" w:themeColor="text1"/>
          <w:sz w:val="28"/>
          <w:lang w:val="en-US"/>
        </w:rPr>
        <w:t>y</w:t>
      </w:r>
      <w:r w:rsidR="00CC53BC" w:rsidRPr="004C5F30">
        <w:rPr>
          <w:color w:val="000000" w:themeColor="text1"/>
          <w:sz w:val="28"/>
        </w:rPr>
        <w:t>=</w:t>
      </w:r>
      <w:r w:rsidR="00CC53BC" w:rsidRPr="004C5F30">
        <w:rPr>
          <w:color w:val="000000" w:themeColor="text1"/>
          <w:sz w:val="28"/>
          <w:lang w:val="en-US"/>
        </w:rPr>
        <w:t>sin</w:t>
      </w:r>
      <w:r w:rsidR="00CC53BC" w:rsidRPr="004C5F30">
        <w:rPr>
          <w:color w:val="000000" w:themeColor="text1"/>
          <w:sz w:val="28"/>
        </w:rPr>
        <w:t>(</w:t>
      </w:r>
      <w:r w:rsidR="00CC53BC" w:rsidRPr="004C5F30">
        <w:rPr>
          <w:color w:val="000000" w:themeColor="text1"/>
          <w:sz w:val="28"/>
          <w:lang w:val="en-US"/>
        </w:rPr>
        <w:t>x</w:t>
      </w:r>
      <w:r w:rsidR="00CC53BC" w:rsidRPr="004C5F30">
        <w:rPr>
          <w:color w:val="000000" w:themeColor="text1"/>
          <w:sz w:val="28"/>
        </w:rPr>
        <w:t>) на диапазоне -</w:t>
      </w:r>
      <w:r w:rsidR="00CC53BC" w:rsidRPr="004C5F30">
        <w:rPr>
          <w:color w:val="000000" w:themeColor="text1"/>
          <w:sz w:val="28"/>
          <w:lang w:val="en-US"/>
        </w:rPr>
        <w:t>pi</w:t>
      </w:r>
      <w:r w:rsidR="00CC53BC" w:rsidRPr="004C5F30">
        <w:rPr>
          <w:color w:val="000000" w:themeColor="text1"/>
          <w:sz w:val="28"/>
        </w:rPr>
        <w:t xml:space="preserve">/4…3/4 </w:t>
      </w:r>
      <w:r w:rsidR="00CC53BC" w:rsidRPr="004C5F30">
        <w:rPr>
          <w:color w:val="000000" w:themeColor="text1"/>
          <w:sz w:val="28"/>
          <w:lang w:val="en-US"/>
        </w:rPr>
        <w:t>pi</w:t>
      </w:r>
      <w:r w:rsidR="00CC53BC" w:rsidRPr="004C5F30">
        <w:rPr>
          <w:color w:val="000000" w:themeColor="text1"/>
          <w:sz w:val="28"/>
        </w:rPr>
        <w:t xml:space="preserve"> вокруг оси </w:t>
      </w:r>
      <w:r w:rsidR="00CC53BC" w:rsidRPr="004C5F30">
        <w:rPr>
          <w:color w:val="000000" w:themeColor="text1"/>
          <w:sz w:val="28"/>
          <w:lang w:val="en-US"/>
        </w:rPr>
        <w:t>x</w:t>
      </w:r>
      <w:r w:rsidR="00CC53BC">
        <w:rPr>
          <w:color w:val="000000" w:themeColor="text1"/>
          <w:sz w:val="28"/>
        </w:rPr>
        <w:t xml:space="preserve"> и выводящее</w:t>
      </w:r>
      <w:r w:rsidR="00CC53BC" w:rsidRPr="004C5F30">
        <w:rPr>
          <w:color w:val="000000" w:themeColor="text1"/>
          <w:sz w:val="28"/>
        </w:rPr>
        <w:t xml:space="preserve"> на экран поверхность в виде каркасной модели по прочитанным из файла значениям.</w:t>
      </w:r>
      <w:r w:rsidR="00CC53BC" w:rsidRPr="00A3508A">
        <w:rPr>
          <w:color w:val="000000" w:themeColor="text1"/>
          <w:sz w:val="28"/>
        </w:rPr>
        <w:t xml:space="preserve"> Программа разработана на языке программирования C++ в среде разработки QT </w:t>
      </w:r>
      <w:proofErr w:type="spellStart"/>
      <w:r w:rsidR="00CC53BC" w:rsidRPr="00A3508A">
        <w:rPr>
          <w:color w:val="000000" w:themeColor="text1"/>
          <w:sz w:val="28"/>
        </w:rPr>
        <w:t>Creator</w:t>
      </w:r>
      <w:proofErr w:type="spellEnd"/>
      <w:r w:rsidR="00CC53BC" w:rsidRPr="00A3508A">
        <w:rPr>
          <w:color w:val="000000" w:themeColor="text1"/>
          <w:sz w:val="28"/>
        </w:rPr>
        <w:t>. Представлена диаграм</w:t>
      </w:r>
      <w:r w:rsidR="00CC53BC">
        <w:rPr>
          <w:color w:val="000000" w:themeColor="text1"/>
          <w:sz w:val="28"/>
        </w:rPr>
        <w:t>ма классов приложения (Рисунок 10</w:t>
      </w:r>
      <w:r w:rsidR="00CC53BC" w:rsidRPr="00A3508A">
        <w:rPr>
          <w:color w:val="000000" w:themeColor="text1"/>
          <w:sz w:val="28"/>
        </w:rPr>
        <w:t>.1). Проведено тестирование приложения (Рис</w:t>
      </w:r>
      <w:r w:rsidR="00CC53BC">
        <w:rPr>
          <w:color w:val="000000" w:themeColor="text1"/>
          <w:sz w:val="28"/>
        </w:rPr>
        <w:t>унок 10</w:t>
      </w:r>
      <w:r w:rsidR="00BF324F">
        <w:rPr>
          <w:color w:val="000000" w:themeColor="text1"/>
          <w:sz w:val="28"/>
        </w:rPr>
        <w:t>.3</w:t>
      </w:r>
      <w:r w:rsidR="00CC53BC" w:rsidRPr="00A3508A">
        <w:rPr>
          <w:color w:val="000000" w:themeColor="text1"/>
          <w:sz w:val="28"/>
        </w:rPr>
        <w:t>). Тестирование показало корректную работу программы.</w:t>
      </w:r>
    </w:p>
    <w:p w14:paraId="5A2CA1F8" w14:textId="77777777" w:rsidR="00B24EFA" w:rsidRDefault="00B24EFA" w:rsidP="002E2D19">
      <w:pPr>
        <w:rPr>
          <w:sz w:val="28"/>
        </w:rPr>
      </w:pPr>
    </w:p>
    <w:p w14:paraId="7D4E7ADC" w14:textId="77777777" w:rsidR="00B24EFA" w:rsidRDefault="00B24EFA" w:rsidP="00B24EFA">
      <w:pPr>
        <w:jc w:val="center"/>
      </w:pPr>
    </w:p>
    <w:p w14:paraId="7BB8F2FD" w14:textId="77777777" w:rsidR="00142699" w:rsidRDefault="00142699" w:rsidP="0044697E">
      <w:pPr>
        <w:jc w:val="center"/>
      </w:pPr>
    </w:p>
    <w:p w14:paraId="014EE008" w14:textId="77777777" w:rsidR="00142699" w:rsidRDefault="00142699" w:rsidP="0044697E">
      <w:pPr>
        <w:jc w:val="center"/>
      </w:pPr>
    </w:p>
    <w:p w14:paraId="49F539CB" w14:textId="77777777" w:rsidR="00142699" w:rsidRDefault="00142699" w:rsidP="0044697E">
      <w:pPr>
        <w:jc w:val="center"/>
      </w:pPr>
    </w:p>
    <w:p w14:paraId="5FB70500" w14:textId="77777777" w:rsidR="00142699" w:rsidRDefault="00142699" w:rsidP="0044697E">
      <w:pPr>
        <w:jc w:val="center"/>
      </w:pPr>
    </w:p>
    <w:p w14:paraId="0B47B7A8" w14:textId="77777777" w:rsidR="00142699" w:rsidRDefault="00142699" w:rsidP="0044697E">
      <w:pPr>
        <w:jc w:val="center"/>
      </w:pPr>
    </w:p>
    <w:p w14:paraId="07632567" w14:textId="77777777" w:rsidR="00142699" w:rsidRDefault="00142699" w:rsidP="00142699">
      <w:pPr>
        <w:jc w:val="center"/>
      </w:pPr>
    </w:p>
    <w:p w14:paraId="53D8CE80" w14:textId="77777777" w:rsidR="00842936" w:rsidRDefault="00842936" w:rsidP="00142699">
      <w:pPr>
        <w:jc w:val="center"/>
      </w:pPr>
    </w:p>
    <w:p w14:paraId="3F76ECBA" w14:textId="77777777" w:rsidR="00842936" w:rsidRDefault="00842936" w:rsidP="00142699">
      <w:pPr>
        <w:jc w:val="center"/>
      </w:pPr>
    </w:p>
    <w:p w14:paraId="50646872" w14:textId="77777777" w:rsidR="00842936" w:rsidRDefault="00842936" w:rsidP="00142699">
      <w:pPr>
        <w:jc w:val="center"/>
      </w:pPr>
    </w:p>
    <w:p w14:paraId="3707C531" w14:textId="77777777" w:rsidR="00842936" w:rsidRDefault="00842936" w:rsidP="00142699">
      <w:pPr>
        <w:jc w:val="center"/>
      </w:pPr>
    </w:p>
    <w:p w14:paraId="4024B23B" w14:textId="77777777" w:rsidR="00842936" w:rsidRDefault="00842936" w:rsidP="00142699">
      <w:pPr>
        <w:jc w:val="center"/>
      </w:pPr>
    </w:p>
    <w:p w14:paraId="5AD65B92" w14:textId="77777777" w:rsidR="00842936" w:rsidRDefault="00842936" w:rsidP="00142699">
      <w:pPr>
        <w:jc w:val="center"/>
      </w:pPr>
    </w:p>
    <w:p w14:paraId="3E31C03F" w14:textId="77777777" w:rsidR="00BF324F" w:rsidRDefault="00BF324F" w:rsidP="00BF324F"/>
    <w:p w14:paraId="261AB121" w14:textId="628A00D3" w:rsidR="00FC1B6A" w:rsidRPr="00BF324F" w:rsidRDefault="00C8638C" w:rsidP="00BF324F">
      <w:pPr>
        <w:pStyle w:val="ab"/>
        <w:jc w:val="center"/>
        <w:rPr>
          <w:sz w:val="20"/>
          <w:szCs w:val="20"/>
        </w:rPr>
      </w:pPr>
      <w:r w:rsidRPr="00BF324F">
        <w:rPr>
          <w:sz w:val="20"/>
          <w:szCs w:val="20"/>
        </w:rPr>
        <w:t>4</w:t>
      </w:r>
    </w:p>
    <w:sectPr w:rsidR="00FC1B6A" w:rsidRPr="00BF324F" w:rsidSect="00A45F47">
      <w:headerReference w:type="default" r:id="rId20"/>
      <w:pgSz w:w="11906" w:h="16838"/>
      <w:pgMar w:top="851" w:right="567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19FE7B" w14:textId="77777777" w:rsidR="00C122C9" w:rsidRDefault="00C122C9">
      <w:r>
        <w:separator/>
      </w:r>
    </w:p>
  </w:endnote>
  <w:endnote w:type="continuationSeparator" w:id="0">
    <w:p w14:paraId="47AC0A60" w14:textId="77777777" w:rsidR="00C122C9" w:rsidRDefault="00C12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7106A9" w14:textId="77777777" w:rsidR="00C122C9" w:rsidRDefault="00C122C9">
      <w:r>
        <w:separator/>
      </w:r>
    </w:p>
  </w:footnote>
  <w:footnote w:type="continuationSeparator" w:id="0">
    <w:p w14:paraId="5DA00C0C" w14:textId="77777777" w:rsidR="00C122C9" w:rsidRDefault="00C122C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B04D05" w14:textId="77777777" w:rsidR="00156337" w:rsidRDefault="00156337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34E2C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0000001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firstLine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firstLine="108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1" w:firstLine="1981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firstLine="252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firstLine="324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firstLine="414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firstLine="468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firstLine="540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1" w:firstLine="6301"/>
      </w:pPr>
    </w:lvl>
  </w:abstractNum>
  <w:abstractNum w:abstractNumId="2">
    <w:nsid w:val="00000002"/>
    <w:multiLevelType w:val="multilevel"/>
    <w:tmpl w:val="00000002"/>
    <w:name w:val="WW8Num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3"/>
    <w:multiLevelType w:val="multilevel"/>
    <w:tmpl w:val="00000003"/>
    <w:name w:val="WW8Num3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name w:val="WW8Num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6325240"/>
    <w:multiLevelType w:val="hybridMultilevel"/>
    <w:tmpl w:val="4CCED0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9F121C3"/>
    <w:multiLevelType w:val="hybridMultilevel"/>
    <w:tmpl w:val="C81C80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07"/>
    <w:rsid w:val="0000343F"/>
    <w:rsid w:val="0001666D"/>
    <w:rsid w:val="00031D00"/>
    <w:rsid w:val="000A1F3A"/>
    <w:rsid w:val="000A3516"/>
    <w:rsid w:val="000C20DF"/>
    <w:rsid w:val="000D027C"/>
    <w:rsid w:val="000E2F51"/>
    <w:rsid w:val="00142699"/>
    <w:rsid w:val="00156337"/>
    <w:rsid w:val="001645FE"/>
    <w:rsid w:val="00197467"/>
    <w:rsid w:val="002041B5"/>
    <w:rsid w:val="00217AD1"/>
    <w:rsid w:val="002338D5"/>
    <w:rsid w:val="00254192"/>
    <w:rsid w:val="0025792B"/>
    <w:rsid w:val="00273AA7"/>
    <w:rsid w:val="002C6826"/>
    <w:rsid w:val="002D79FA"/>
    <w:rsid w:val="002E2D19"/>
    <w:rsid w:val="003102CD"/>
    <w:rsid w:val="00362143"/>
    <w:rsid w:val="0036794A"/>
    <w:rsid w:val="003B225E"/>
    <w:rsid w:val="003C2AED"/>
    <w:rsid w:val="003D3051"/>
    <w:rsid w:val="004242DB"/>
    <w:rsid w:val="0044697E"/>
    <w:rsid w:val="00452407"/>
    <w:rsid w:val="004B0580"/>
    <w:rsid w:val="004C7A12"/>
    <w:rsid w:val="00502CDD"/>
    <w:rsid w:val="00503700"/>
    <w:rsid w:val="005331A7"/>
    <w:rsid w:val="00545E4B"/>
    <w:rsid w:val="00575F2D"/>
    <w:rsid w:val="00596CCC"/>
    <w:rsid w:val="005A2DEA"/>
    <w:rsid w:val="005E2502"/>
    <w:rsid w:val="005F024E"/>
    <w:rsid w:val="006414AD"/>
    <w:rsid w:val="00662FD4"/>
    <w:rsid w:val="006E6D7C"/>
    <w:rsid w:val="007154C2"/>
    <w:rsid w:val="00722029"/>
    <w:rsid w:val="00746B1A"/>
    <w:rsid w:val="00772133"/>
    <w:rsid w:val="007A22A1"/>
    <w:rsid w:val="007B26CC"/>
    <w:rsid w:val="007C1894"/>
    <w:rsid w:val="007D41A7"/>
    <w:rsid w:val="008217BF"/>
    <w:rsid w:val="00824A2A"/>
    <w:rsid w:val="00842936"/>
    <w:rsid w:val="008842F1"/>
    <w:rsid w:val="008B2E3E"/>
    <w:rsid w:val="008B7898"/>
    <w:rsid w:val="008D6CD9"/>
    <w:rsid w:val="00932969"/>
    <w:rsid w:val="00941234"/>
    <w:rsid w:val="0096087C"/>
    <w:rsid w:val="00967AAE"/>
    <w:rsid w:val="00984206"/>
    <w:rsid w:val="00A0227A"/>
    <w:rsid w:val="00A1001F"/>
    <w:rsid w:val="00A45F47"/>
    <w:rsid w:val="00AB4C05"/>
    <w:rsid w:val="00AE194A"/>
    <w:rsid w:val="00B24EFA"/>
    <w:rsid w:val="00B352B4"/>
    <w:rsid w:val="00B654BB"/>
    <w:rsid w:val="00BF324F"/>
    <w:rsid w:val="00C122C9"/>
    <w:rsid w:val="00C46D15"/>
    <w:rsid w:val="00C74880"/>
    <w:rsid w:val="00C8638C"/>
    <w:rsid w:val="00CA4095"/>
    <w:rsid w:val="00CC53BC"/>
    <w:rsid w:val="00CF29DA"/>
    <w:rsid w:val="00D4226A"/>
    <w:rsid w:val="00D579B4"/>
    <w:rsid w:val="00D71988"/>
    <w:rsid w:val="00DA1935"/>
    <w:rsid w:val="00DA5101"/>
    <w:rsid w:val="00E85F7D"/>
    <w:rsid w:val="00E957FB"/>
    <w:rsid w:val="00EB3384"/>
    <w:rsid w:val="00ED65FE"/>
    <w:rsid w:val="00F05BB9"/>
    <w:rsid w:val="00F25014"/>
    <w:rsid w:val="00F35156"/>
    <w:rsid w:val="00F72521"/>
    <w:rsid w:val="00F73B82"/>
    <w:rsid w:val="00FC1B6A"/>
    <w:rsid w:val="00FC3951"/>
    <w:rsid w:val="00FC7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8F7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1" w:unhideWhenUsed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Pr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pPr>
      <w:widowControl w:val="0"/>
    </w:pPr>
    <w:rPr>
      <w:snapToGrid w:val="0"/>
      <w:lang w:eastAsia="ru-RU"/>
    </w:rPr>
  </w:style>
  <w:style w:type="paragraph" w:styleId="a3">
    <w:name w:val="Title"/>
    <w:basedOn w:val="a"/>
    <w:qFormat/>
    <w:pPr>
      <w:jc w:val="center"/>
    </w:pPr>
    <w:rPr>
      <w:i/>
      <w:sz w:val="26"/>
    </w:r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paragraph" w:styleId="a5">
    <w:name w:val="footer"/>
    <w:basedOn w:val="a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967A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ody Text Indent"/>
    <w:basedOn w:val="a"/>
    <w:link w:val="aa"/>
    <w:unhideWhenUsed/>
    <w:rsid w:val="002E2D19"/>
    <w:pPr>
      <w:suppressAutoHyphens/>
      <w:ind w:firstLine="709"/>
      <w:jc w:val="both"/>
    </w:pPr>
    <w:rPr>
      <w:lang w:eastAsia="zh-CN"/>
    </w:rPr>
  </w:style>
  <w:style w:type="character" w:customStyle="1" w:styleId="aa">
    <w:name w:val="Основной текст с отступом Знак"/>
    <w:link w:val="a9"/>
    <w:rsid w:val="002E2D19"/>
    <w:rPr>
      <w:lang w:eastAsia="zh-CN"/>
    </w:rPr>
  </w:style>
  <w:style w:type="character" w:customStyle="1" w:styleId="apple-converted-space">
    <w:name w:val="apple-converted-space"/>
    <w:rsid w:val="00217AD1"/>
  </w:style>
  <w:style w:type="paragraph" w:styleId="ab">
    <w:name w:val="caption"/>
    <w:basedOn w:val="a"/>
    <w:next w:val="a"/>
    <w:unhideWhenUsed/>
    <w:qFormat/>
    <w:rsid w:val="003C2AED"/>
    <w:pPr>
      <w:spacing w:after="200"/>
    </w:pPr>
    <w:rPr>
      <w:i/>
      <w:iCs/>
      <w:color w:val="44546A"/>
      <w:sz w:val="18"/>
      <w:szCs w:val="18"/>
    </w:rPr>
  </w:style>
  <w:style w:type="paragraph" w:styleId="ac">
    <w:name w:val="Balloon Text"/>
    <w:basedOn w:val="a"/>
    <w:link w:val="ad"/>
    <w:rsid w:val="00AB4C05"/>
    <w:rPr>
      <w:rFonts w:ascii="Lucida Grande CY" w:hAnsi="Lucida Grande CY"/>
      <w:sz w:val="18"/>
      <w:szCs w:val="18"/>
    </w:rPr>
  </w:style>
  <w:style w:type="character" w:customStyle="1" w:styleId="ad">
    <w:name w:val="Текст выноски Знак"/>
    <w:basedOn w:val="a0"/>
    <w:link w:val="ac"/>
    <w:rsid w:val="00AB4C05"/>
    <w:rPr>
      <w:rFonts w:ascii="Lucida Grande CY" w:hAnsi="Lucida Grande CY"/>
      <w:sz w:val="18"/>
      <w:szCs w:val="18"/>
      <w:lang w:eastAsia="ru-RU"/>
    </w:rPr>
  </w:style>
  <w:style w:type="paragraph" w:customStyle="1" w:styleId="p1">
    <w:name w:val="p1"/>
    <w:basedOn w:val="a"/>
    <w:rsid w:val="00596CCC"/>
    <w:pPr>
      <w:shd w:val="clear" w:color="auto" w:fill="FFFFFF"/>
    </w:pPr>
    <w:rPr>
      <w:rFonts w:ascii="Menlo" w:hAnsi="Menlo" w:cs="Menlo"/>
      <w:color w:val="D12F1B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58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277874-29EA-E041-BFFF-D18DF35BF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326</Words>
  <Characters>1859</Characters>
  <Application>Microsoft Macintosh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Государственное образовательное учреждение высшего профессионального образования</vt:lpstr>
      <vt:lpstr>ФАКУЛЬТЕТ  ____ИНФОРМАТИКА И СИСТЕМЫ УПРАВЛЕНИЯ________</vt:lpstr>
      <vt:lpstr/>
      <vt:lpstr>Отчет</vt:lpstr>
      <vt:lpstr>Название лабораторной работы:  Использование указателей при работе со строками С</vt:lpstr>
    </vt:vector>
  </TitlesOfParts>
  <Company>metod.bmstu.ru</Company>
  <LinksUpToDate>false</LinksUpToDate>
  <CharactersWithSpaces>2181</CharactersWithSpaces>
  <SharedDoc>false</SharedDoc>
  <HLinks>
    <vt:vector size="36" baseType="variant">
      <vt:variant>
        <vt:i4>5439567</vt:i4>
      </vt:variant>
      <vt:variant>
        <vt:i4>2218</vt:i4>
      </vt:variant>
      <vt:variant>
        <vt:i4>1025</vt:i4>
      </vt:variant>
      <vt:variant>
        <vt:i4>1</vt:i4>
      </vt:variant>
      <vt:variant>
        <vt:lpwstr>Gerb-BMSTU_01</vt:lpwstr>
      </vt:variant>
      <vt:variant>
        <vt:lpwstr/>
      </vt:variant>
      <vt:variant>
        <vt:i4>67240049</vt:i4>
      </vt:variant>
      <vt:variant>
        <vt:i4>7528</vt:i4>
      </vt:variant>
      <vt:variant>
        <vt:i4>1026</vt:i4>
      </vt:variant>
      <vt:variant>
        <vt:i4>1</vt:i4>
      </vt:variant>
      <vt:variant>
        <vt:lpwstr>Снимок экрана 2016-12-09 в 8</vt:lpwstr>
      </vt:variant>
      <vt:variant>
        <vt:lpwstr/>
      </vt:variant>
      <vt:variant>
        <vt:i4>67305536</vt:i4>
      </vt:variant>
      <vt:variant>
        <vt:i4>7644</vt:i4>
      </vt:variant>
      <vt:variant>
        <vt:i4>1029</vt:i4>
      </vt:variant>
      <vt:variant>
        <vt:i4>1</vt:i4>
      </vt:variant>
      <vt:variant>
        <vt:lpwstr>Снимок экрана 2016-12-12 в 20</vt:lpwstr>
      </vt:variant>
      <vt:variant>
        <vt:lpwstr/>
      </vt:variant>
      <vt:variant>
        <vt:i4>67305536</vt:i4>
      </vt:variant>
      <vt:variant>
        <vt:i4>7648</vt:i4>
      </vt:variant>
      <vt:variant>
        <vt:i4>1030</vt:i4>
      </vt:variant>
      <vt:variant>
        <vt:i4>1</vt:i4>
      </vt:variant>
      <vt:variant>
        <vt:lpwstr>Снимок экрана 2016-12-12 в 20</vt:lpwstr>
      </vt:variant>
      <vt:variant>
        <vt:lpwstr/>
      </vt:variant>
      <vt:variant>
        <vt:i4>67764337</vt:i4>
      </vt:variant>
      <vt:variant>
        <vt:i4>7834</vt:i4>
      </vt:variant>
      <vt:variant>
        <vt:i4>1027</vt:i4>
      </vt:variant>
      <vt:variant>
        <vt:i4>1</vt:i4>
      </vt:variant>
      <vt:variant>
        <vt:lpwstr>Снимок экрана 2016-12-09 в 0</vt:lpwstr>
      </vt:variant>
      <vt:variant>
        <vt:lpwstr/>
      </vt:variant>
      <vt:variant>
        <vt:i4>67764337</vt:i4>
      </vt:variant>
      <vt:variant>
        <vt:i4>7838</vt:i4>
      </vt:variant>
      <vt:variant>
        <vt:i4>1028</vt:i4>
      </vt:variant>
      <vt:variant>
        <vt:i4>1</vt:i4>
      </vt:variant>
      <vt:variant>
        <vt:lpwstr>Снимок экрана 2016-12-09 в 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cp:keywords/>
  <dc:description/>
  <cp:lastModifiedBy>Alexey Tischenko</cp:lastModifiedBy>
  <cp:revision>5</cp:revision>
  <dcterms:created xsi:type="dcterms:W3CDTF">2018-06-25T06:47:00Z</dcterms:created>
  <dcterms:modified xsi:type="dcterms:W3CDTF">2018-06-29T19:06:00Z</dcterms:modified>
</cp:coreProperties>
</file>