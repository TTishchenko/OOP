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F293E" w14:textId="77777777" w:rsidR="00EB3384" w:rsidRPr="00984206" w:rsidRDefault="00984206" w:rsidP="00984206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EB3384" w14:paraId="499A8487" w14:textId="77777777" w:rsidTr="00984206">
        <w:trPr>
          <w:trHeight w:val="2077"/>
        </w:trPr>
        <w:tc>
          <w:tcPr>
            <w:tcW w:w="2268" w:type="dxa"/>
            <w:vAlign w:val="center"/>
          </w:tcPr>
          <w:p w14:paraId="5EFE2FE0" w14:textId="77777777" w:rsidR="00984206" w:rsidRPr="00984206" w:rsidRDefault="00662FD4">
            <w:pPr>
              <w:pStyle w:val="Normal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 wp14:anchorId="690A075E" wp14:editId="40C98CD2">
                  <wp:extent cx="736600" cy="825500"/>
                  <wp:effectExtent l="0" t="0" r="0" b="12700"/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0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587F840F" w14:textId="77777777" w:rsidR="00EB3384" w:rsidRDefault="00EB3384">
            <w:pPr>
              <w:pStyle w:val="Normal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2EFA0B91" w14:textId="77777777" w:rsidR="00EB3384" w:rsidRDefault="00EB3384" w:rsidP="003102CD">
            <w:pPr>
              <w:pStyle w:val="Normal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</w:t>
            </w:r>
            <w:r w:rsidR="003102CD">
              <w:rPr>
                <w:b/>
                <w:i/>
                <w:sz w:val="28"/>
              </w:rPr>
              <w:t>национальный исследовательский университет</w:t>
            </w:r>
            <w:r>
              <w:rPr>
                <w:b/>
                <w:i/>
                <w:sz w:val="28"/>
              </w:rPr>
              <w:t>)</w:t>
            </w:r>
          </w:p>
        </w:tc>
      </w:tr>
    </w:tbl>
    <w:p w14:paraId="47DB1A7D" w14:textId="77777777" w:rsidR="00545E4B" w:rsidRDefault="00545E4B" w:rsidP="00545E4B">
      <w:pPr>
        <w:pStyle w:val="Normal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B941962" w14:textId="77777777" w:rsidR="00545E4B" w:rsidRDefault="00545E4B" w:rsidP="00984206">
      <w:pPr>
        <w:pStyle w:val="Normal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="003102CD"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3B9E94A0" w14:textId="77777777" w:rsidR="00545E4B" w:rsidRDefault="00545E4B" w:rsidP="00545E4B">
      <w:pPr>
        <w:pStyle w:val="Normal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="003102CD" w:rsidRPr="003102CD">
        <w:rPr>
          <w:caps/>
          <w:sz w:val="28"/>
          <w:u w:val="single"/>
        </w:rPr>
        <w:t>Компьютерные Системы и сети</w:t>
      </w:r>
      <w:r w:rsidR="003102CD"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4DB897AA" w14:textId="77777777" w:rsidR="003B225E" w:rsidRDefault="003B225E" w:rsidP="00984206">
      <w:pPr>
        <w:pStyle w:val="Normal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D9F30EC" w14:textId="77777777" w:rsidR="00545E4B" w:rsidRPr="003B225E" w:rsidRDefault="003B225E" w:rsidP="00984206">
      <w:pPr>
        <w:pStyle w:val="Normal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1F24913F" w14:textId="58FA9B3A" w:rsidR="00FC1B6A" w:rsidRPr="00FC1B6A" w:rsidRDefault="00FC1B6A" w:rsidP="00FC1B6A">
      <w:pPr>
        <w:pStyle w:val="Normal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лабораторной работе № </w:t>
      </w:r>
      <w:r w:rsidR="00994DAB">
        <w:rPr>
          <w:b/>
          <w:sz w:val="28"/>
        </w:rPr>
        <w:t>9</w:t>
      </w:r>
    </w:p>
    <w:p w14:paraId="30ADC011" w14:textId="62F66F0F" w:rsidR="003220B4" w:rsidRDefault="00FC3951" w:rsidP="003220B4">
      <w:pPr>
        <w:outlineLvl w:val="0"/>
        <w:rPr>
          <w:sz w:val="32"/>
          <w:szCs w:val="32"/>
        </w:rPr>
      </w:pPr>
      <w:r>
        <w:rPr>
          <w:b/>
          <w:sz w:val="28"/>
        </w:rPr>
        <w:t xml:space="preserve">Название лабораторной </w:t>
      </w:r>
      <w:proofErr w:type="gramStart"/>
      <w:r>
        <w:rPr>
          <w:b/>
          <w:sz w:val="28"/>
        </w:rPr>
        <w:t>работы:</w:t>
      </w:r>
      <w:r w:rsidR="006414AD" w:rsidRPr="00AA57DA">
        <w:rPr>
          <w:b/>
          <w:sz w:val="28"/>
        </w:rPr>
        <w:t xml:space="preserve">  </w:t>
      </w:r>
      <w:r w:rsidR="00994DAB" w:rsidRPr="00994DAB">
        <w:rPr>
          <w:sz w:val="32"/>
          <w:szCs w:val="32"/>
        </w:rPr>
        <w:t>Программирование</w:t>
      </w:r>
      <w:proofErr w:type="gramEnd"/>
      <w:r w:rsidR="00994DAB" w:rsidRPr="00994DAB">
        <w:rPr>
          <w:sz w:val="32"/>
          <w:szCs w:val="32"/>
        </w:rPr>
        <w:t xml:space="preserve"> с использованием </w:t>
      </w:r>
      <w:proofErr w:type="spellStart"/>
      <w:r w:rsidR="00994DAB" w:rsidRPr="00994DAB">
        <w:rPr>
          <w:sz w:val="32"/>
          <w:szCs w:val="32"/>
          <w:lang w:val="en-US"/>
        </w:rPr>
        <w:t>Qt</w:t>
      </w:r>
      <w:proofErr w:type="spellEnd"/>
      <w:r w:rsidR="00994DAB" w:rsidRPr="00994DAB">
        <w:rPr>
          <w:sz w:val="32"/>
          <w:szCs w:val="32"/>
        </w:rPr>
        <w:t>.</w:t>
      </w:r>
    </w:p>
    <w:p w14:paraId="486F8894" w14:textId="77777777" w:rsidR="00E96CD7" w:rsidRDefault="00E96CD7" w:rsidP="003220B4">
      <w:pPr>
        <w:outlineLvl w:val="0"/>
        <w:rPr>
          <w:b/>
          <w:sz w:val="28"/>
        </w:rPr>
      </w:pPr>
    </w:p>
    <w:p w14:paraId="79EA2754" w14:textId="77777777" w:rsidR="00E96CD7" w:rsidRPr="006414AD" w:rsidRDefault="00E96CD7" w:rsidP="003220B4">
      <w:pPr>
        <w:outlineLvl w:val="0"/>
        <w:rPr>
          <w:b/>
          <w:i/>
          <w:sz w:val="28"/>
          <w:szCs w:val="28"/>
        </w:rPr>
      </w:pPr>
    </w:p>
    <w:p w14:paraId="4022FD0C" w14:textId="6549517D" w:rsidR="00FC1B6A" w:rsidRDefault="007B4B24" w:rsidP="007B4B24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Вариант № 23</w:t>
      </w:r>
    </w:p>
    <w:p w14:paraId="25BA996C" w14:textId="77777777" w:rsidR="00F35156" w:rsidRDefault="00F35156" w:rsidP="00FC1B6A">
      <w:pPr>
        <w:spacing w:line="360" w:lineRule="auto"/>
        <w:jc w:val="center"/>
        <w:rPr>
          <w:b/>
          <w:sz w:val="32"/>
          <w:szCs w:val="32"/>
        </w:rPr>
      </w:pPr>
    </w:p>
    <w:p w14:paraId="19528EC0" w14:textId="77777777" w:rsidR="00FC1B6A" w:rsidRPr="00FC1B6A" w:rsidRDefault="00FC1B6A" w:rsidP="00FC1B6A">
      <w:pPr>
        <w:spacing w:line="360" w:lineRule="auto"/>
        <w:jc w:val="center"/>
        <w:rPr>
          <w:b/>
          <w:sz w:val="32"/>
          <w:szCs w:val="32"/>
        </w:rPr>
      </w:pPr>
    </w:p>
    <w:p w14:paraId="0F3B29FA" w14:textId="77777777" w:rsidR="00F05BB9" w:rsidRDefault="00FC3951" w:rsidP="00FC1B6A">
      <w:pPr>
        <w:pStyle w:val="Normal1"/>
        <w:shd w:val="clear" w:color="auto" w:fill="FFFFFF"/>
        <w:spacing w:before="120" w:after="120" w:line="480" w:lineRule="auto"/>
        <w:ind w:left="567"/>
        <w:rPr>
          <w:sz w:val="28"/>
        </w:rPr>
      </w:pPr>
      <w:proofErr w:type="gramStart"/>
      <w:r>
        <w:rPr>
          <w:b/>
          <w:sz w:val="28"/>
        </w:rPr>
        <w:t>Дисциплина</w:t>
      </w:r>
      <w:r w:rsidRPr="00AA57DA">
        <w:rPr>
          <w:b/>
          <w:sz w:val="28"/>
        </w:rPr>
        <w:t>:</w:t>
      </w:r>
      <w:r w:rsidR="003B225E">
        <w:rPr>
          <w:b/>
          <w:sz w:val="28"/>
        </w:rPr>
        <w:t xml:space="preserve"> </w:t>
      </w:r>
      <w:r w:rsidR="00FC1B6A" w:rsidRPr="00A45F47">
        <w:rPr>
          <w:b/>
          <w:bCs/>
          <w:sz w:val="28"/>
        </w:rPr>
        <w:t xml:space="preserve"> </w:t>
      </w:r>
      <w:r w:rsidR="008B2E3E">
        <w:rPr>
          <w:bCs/>
          <w:sz w:val="28"/>
        </w:rPr>
        <w:t>Объектно</w:t>
      </w:r>
      <w:proofErr w:type="gramEnd"/>
      <w:r w:rsidR="008B2E3E">
        <w:rPr>
          <w:bCs/>
          <w:sz w:val="28"/>
        </w:rPr>
        <w:t>-ориентированное программирование</w:t>
      </w:r>
    </w:p>
    <w:p w14:paraId="6BC62792" w14:textId="77777777" w:rsidR="00FC1B6A" w:rsidRDefault="00FC1B6A" w:rsidP="00FC1B6A">
      <w:pPr>
        <w:pStyle w:val="Normal1"/>
        <w:shd w:val="clear" w:color="auto" w:fill="FFFFFF"/>
        <w:spacing w:before="120" w:after="120" w:line="480" w:lineRule="auto"/>
        <w:ind w:left="567"/>
        <w:rPr>
          <w:sz w:val="28"/>
        </w:rPr>
      </w:pPr>
    </w:p>
    <w:p w14:paraId="2BE8FE62" w14:textId="77777777" w:rsidR="00545E4B" w:rsidRDefault="00545E4B" w:rsidP="00545E4B">
      <w:pPr>
        <w:pStyle w:val="Normal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473B046" w14:textId="24ACD226" w:rsidR="003B225E" w:rsidRDefault="003B225E" w:rsidP="003B225E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</w:t>
      </w:r>
      <w:r w:rsidR="00AA57DA">
        <w:rPr>
          <w:sz w:val="28"/>
        </w:rPr>
        <w:t>Студент</w:t>
      </w:r>
      <w:r w:rsidR="007154C2">
        <w:rPr>
          <w:sz w:val="28"/>
        </w:rPr>
        <w:t xml:space="preserve"> </w:t>
      </w:r>
      <w:r w:rsidR="00AA57DA">
        <w:rPr>
          <w:sz w:val="28"/>
        </w:rPr>
        <w:t xml:space="preserve">гр.  </w:t>
      </w:r>
      <w:r w:rsidR="008B2E3E">
        <w:rPr>
          <w:sz w:val="28"/>
        </w:rPr>
        <w:t>ИУ6-2</w:t>
      </w:r>
      <w:r w:rsidR="00AA57DA">
        <w:rPr>
          <w:sz w:val="28"/>
        </w:rPr>
        <w:t>6(22)</w:t>
      </w:r>
      <w:r w:rsidR="007154C2" w:rsidRPr="006A63C3">
        <w:rPr>
          <w:b/>
          <w:sz w:val="24"/>
        </w:rPr>
        <w:t xml:space="preserve"> </w:t>
      </w:r>
      <w:r w:rsidR="00AA57DA">
        <w:rPr>
          <w:b/>
          <w:sz w:val="24"/>
        </w:rPr>
        <w:t xml:space="preserve"> </w:t>
      </w:r>
      <w:r w:rsidR="007154C2" w:rsidRPr="006A63C3">
        <w:rPr>
          <w:b/>
          <w:sz w:val="24"/>
        </w:rPr>
        <w:t xml:space="preserve">    ______</w:t>
      </w:r>
      <w:r w:rsidR="007154C2">
        <w:rPr>
          <w:b/>
          <w:sz w:val="24"/>
        </w:rPr>
        <w:t>____________   ___________________</w:t>
      </w:r>
    </w:p>
    <w:p w14:paraId="053E2987" w14:textId="77777777" w:rsidR="007154C2" w:rsidRPr="003B225E" w:rsidRDefault="003B225E" w:rsidP="003B225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="007154C2">
        <w:rPr>
          <w:sz w:val="18"/>
          <w:szCs w:val="18"/>
        </w:rPr>
        <w:t xml:space="preserve">(Подпись, </w:t>
      </w:r>
      <w:proofErr w:type="gramStart"/>
      <w:r w:rsidR="007154C2">
        <w:rPr>
          <w:sz w:val="18"/>
          <w:szCs w:val="18"/>
        </w:rPr>
        <w:t xml:space="preserve">дата)   </w:t>
      </w:r>
      <w:proofErr w:type="gramEnd"/>
      <w:r w:rsidR="007154C2">
        <w:rPr>
          <w:sz w:val="18"/>
          <w:szCs w:val="18"/>
        </w:rPr>
        <w:t xml:space="preserve">                </w:t>
      </w:r>
      <w:r>
        <w:rPr>
          <w:sz w:val="18"/>
          <w:szCs w:val="18"/>
        </w:rPr>
        <w:t xml:space="preserve">     </w:t>
      </w:r>
      <w:r w:rsidR="007154C2">
        <w:rPr>
          <w:sz w:val="18"/>
          <w:szCs w:val="18"/>
        </w:rPr>
        <w:t xml:space="preserve">  (И.О.</w:t>
      </w:r>
      <w:r w:rsidR="00F05BB9">
        <w:rPr>
          <w:sz w:val="18"/>
          <w:szCs w:val="18"/>
        </w:rPr>
        <w:t xml:space="preserve"> </w:t>
      </w:r>
      <w:r w:rsidR="007154C2">
        <w:rPr>
          <w:sz w:val="18"/>
          <w:szCs w:val="18"/>
        </w:rPr>
        <w:t xml:space="preserve">Фамилия) </w:t>
      </w:r>
    </w:p>
    <w:p w14:paraId="3CCBC715" w14:textId="77777777" w:rsidR="007154C2" w:rsidRPr="006A63C3" w:rsidRDefault="007154C2" w:rsidP="007154C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70A13C74" w14:textId="77777777" w:rsidR="007154C2" w:rsidRDefault="007154C2" w:rsidP="007154C2">
      <w:pPr>
        <w:spacing w:line="300" w:lineRule="exact"/>
        <w:rPr>
          <w:sz w:val="28"/>
        </w:rPr>
      </w:pPr>
    </w:p>
    <w:p w14:paraId="74992772" w14:textId="77777777" w:rsidR="003B225E" w:rsidRDefault="003B225E" w:rsidP="003B225E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Преподаватель                  </w:t>
      </w:r>
      <w:r w:rsidR="007154C2" w:rsidRPr="00685B63">
        <w:rPr>
          <w:b/>
          <w:sz w:val="24"/>
        </w:rPr>
        <w:t xml:space="preserve">     ______</w:t>
      </w:r>
      <w:r w:rsidR="007154C2">
        <w:rPr>
          <w:b/>
          <w:sz w:val="24"/>
        </w:rPr>
        <w:t xml:space="preserve">____________   __________________ </w:t>
      </w:r>
      <w:r>
        <w:rPr>
          <w:b/>
          <w:sz w:val="24"/>
        </w:rPr>
        <w:t xml:space="preserve">  </w:t>
      </w:r>
    </w:p>
    <w:p w14:paraId="328B439D" w14:textId="77777777" w:rsidR="007154C2" w:rsidRPr="003B225E" w:rsidRDefault="003B225E" w:rsidP="003B225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="007154C2">
        <w:rPr>
          <w:sz w:val="18"/>
          <w:szCs w:val="18"/>
        </w:rPr>
        <w:t xml:space="preserve">(Подпись, </w:t>
      </w:r>
      <w:proofErr w:type="gramStart"/>
      <w:r w:rsidR="007154C2">
        <w:rPr>
          <w:sz w:val="18"/>
          <w:szCs w:val="18"/>
        </w:rPr>
        <w:t xml:space="preserve">дата)   </w:t>
      </w:r>
      <w:proofErr w:type="gramEnd"/>
      <w:r w:rsidR="007154C2">
        <w:rPr>
          <w:sz w:val="18"/>
          <w:szCs w:val="18"/>
        </w:rPr>
        <w:t xml:space="preserve">                         (И.О.</w:t>
      </w:r>
      <w:r w:rsidR="00F05BB9">
        <w:rPr>
          <w:sz w:val="18"/>
          <w:szCs w:val="18"/>
        </w:rPr>
        <w:t xml:space="preserve"> </w:t>
      </w:r>
      <w:r w:rsidR="007154C2">
        <w:rPr>
          <w:sz w:val="18"/>
          <w:szCs w:val="18"/>
        </w:rPr>
        <w:t xml:space="preserve">Фамилия)  </w:t>
      </w:r>
    </w:p>
    <w:p w14:paraId="23ADB9F9" w14:textId="77777777" w:rsidR="00545E4B" w:rsidRDefault="00545E4B" w:rsidP="00545E4B">
      <w:pPr>
        <w:rPr>
          <w:sz w:val="24"/>
        </w:rPr>
      </w:pPr>
    </w:p>
    <w:p w14:paraId="5AC45A6D" w14:textId="77777777" w:rsidR="00545E4B" w:rsidRDefault="00545E4B" w:rsidP="00545E4B">
      <w:pPr>
        <w:rPr>
          <w:sz w:val="24"/>
        </w:rPr>
      </w:pPr>
    </w:p>
    <w:p w14:paraId="39CDE0B0" w14:textId="77777777" w:rsidR="002E2D19" w:rsidRDefault="002E2D19" w:rsidP="00545E4B">
      <w:pPr>
        <w:rPr>
          <w:sz w:val="24"/>
        </w:rPr>
      </w:pPr>
    </w:p>
    <w:p w14:paraId="4BBA1AE8" w14:textId="47907072" w:rsidR="00545E4B" w:rsidRDefault="00545E4B" w:rsidP="009C7351">
      <w:pPr>
        <w:jc w:val="center"/>
        <w:rPr>
          <w:sz w:val="24"/>
        </w:rPr>
      </w:pPr>
      <w:r>
        <w:rPr>
          <w:sz w:val="24"/>
        </w:rPr>
        <w:t>Москва, 20</w:t>
      </w:r>
      <w:r w:rsidR="003B225E">
        <w:rPr>
          <w:sz w:val="24"/>
        </w:rPr>
        <w:t>1</w:t>
      </w:r>
      <w:r w:rsidR="00AA57DA">
        <w:rPr>
          <w:sz w:val="24"/>
        </w:rPr>
        <w:t>8</w:t>
      </w:r>
    </w:p>
    <w:p w14:paraId="376121E7" w14:textId="77777777" w:rsidR="009C7351" w:rsidRPr="007663A5" w:rsidRDefault="009C7351" w:rsidP="009C7351">
      <w:pPr>
        <w:spacing w:before="60"/>
        <w:ind w:left="119"/>
        <w:jc w:val="center"/>
        <w:rPr>
          <w:b/>
          <w:sz w:val="36"/>
        </w:rPr>
      </w:pPr>
      <w:r>
        <w:rPr>
          <w:b/>
          <w:sz w:val="36"/>
        </w:rPr>
        <w:lastRenderedPageBreak/>
        <w:t>Часть 1</w:t>
      </w:r>
    </w:p>
    <w:p w14:paraId="245E7A14" w14:textId="77777777" w:rsidR="009C7351" w:rsidRPr="007663A5" w:rsidRDefault="009C7351" w:rsidP="009C7351">
      <w:pPr>
        <w:ind w:left="119"/>
        <w:rPr>
          <w:b/>
          <w:sz w:val="32"/>
          <w:szCs w:val="32"/>
        </w:rPr>
      </w:pPr>
      <w:r w:rsidRPr="007663A5">
        <w:rPr>
          <w:b/>
          <w:sz w:val="32"/>
          <w:szCs w:val="32"/>
        </w:rPr>
        <w:t xml:space="preserve">Задание: </w:t>
      </w:r>
      <w:r>
        <w:rPr>
          <w:sz w:val="24"/>
        </w:rPr>
        <w:t>Создать простое приложение, в котором предлагается ввести возраст с использованием одного из трех вариантов ввода:</w:t>
      </w:r>
    </w:p>
    <w:p w14:paraId="577E1EF7" w14:textId="77777777" w:rsidR="009C7351" w:rsidRDefault="009C7351" w:rsidP="009C7351">
      <w:pPr>
        <w:pStyle w:val="ae"/>
        <w:widowControl w:val="0"/>
        <w:numPr>
          <w:ilvl w:val="0"/>
          <w:numId w:val="12"/>
        </w:numPr>
        <w:tabs>
          <w:tab w:val="left" w:pos="840"/>
        </w:tabs>
        <w:autoSpaceDE w:val="0"/>
        <w:autoSpaceDN w:val="0"/>
        <w:spacing w:before="2"/>
        <w:ind w:hanging="360"/>
        <w:contextualSpacing w:val="0"/>
        <w:rPr>
          <w:sz w:val="24"/>
        </w:rPr>
      </w:pPr>
      <w:r>
        <w:rPr>
          <w:sz w:val="24"/>
        </w:rPr>
        <w:t>непосредственного ввода</w:t>
      </w:r>
      <w:r>
        <w:rPr>
          <w:spacing w:val="-1"/>
          <w:sz w:val="24"/>
        </w:rPr>
        <w:t xml:space="preserve"> </w:t>
      </w:r>
      <w:r>
        <w:rPr>
          <w:sz w:val="24"/>
        </w:rPr>
        <w:t>числа,</w:t>
      </w:r>
    </w:p>
    <w:p w14:paraId="1C76D16F" w14:textId="77777777" w:rsidR="009C7351" w:rsidRDefault="009C7351" w:rsidP="009C7351">
      <w:pPr>
        <w:pStyle w:val="ae"/>
        <w:widowControl w:val="0"/>
        <w:numPr>
          <w:ilvl w:val="0"/>
          <w:numId w:val="12"/>
        </w:numPr>
        <w:tabs>
          <w:tab w:val="left" w:pos="840"/>
        </w:tabs>
        <w:autoSpaceDE w:val="0"/>
        <w:autoSpaceDN w:val="0"/>
        <w:spacing w:before="10" w:line="247" w:lineRule="auto"/>
        <w:ind w:right="491" w:hanging="360"/>
        <w:contextualSpacing w:val="0"/>
        <w:rPr>
          <w:sz w:val="24"/>
        </w:rPr>
      </w:pPr>
      <w:r>
        <w:rPr>
          <w:sz w:val="24"/>
        </w:rPr>
        <w:t xml:space="preserve">посредством стрелок (элемент типа </w:t>
      </w:r>
      <w:proofErr w:type="spellStart"/>
      <w:r>
        <w:rPr>
          <w:sz w:val="24"/>
        </w:rPr>
        <w:t>QSpinBox</w:t>
      </w:r>
      <w:proofErr w:type="spellEnd"/>
      <w:r>
        <w:rPr>
          <w:sz w:val="24"/>
        </w:rPr>
        <w:t>), последовательно увеличивающих</w:t>
      </w:r>
      <w:r>
        <w:rPr>
          <w:spacing w:val="-18"/>
          <w:sz w:val="24"/>
        </w:rPr>
        <w:t xml:space="preserve"> </w:t>
      </w:r>
      <w:r>
        <w:rPr>
          <w:sz w:val="24"/>
        </w:rPr>
        <w:t>или уменьшающих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значение,</w:t>
      </w:r>
    </w:p>
    <w:p w14:paraId="154D51CA" w14:textId="77777777" w:rsidR="009C7351" w:rsidRDefault="009C7351" w:rsidP="009C7351">
      <w:pPr>
        <w:pStyle w:val="ae"/>
        <w:widowControl w:val="0"/>
        <w:numPr>
          <w:ilvl w:val="0"/>
          <w:numId w:val="12"/>
        </w:numPr>
        <w:tabs>
          <w:tab w:val="left" w:pos="840"/>
        </w:tabs>
        <w:autoSpaceDE w:val="0"/>
        <w:autoSpaceDN w:val="0"/>
        <w:spacing w:before="2"/>
        <w:ind w:hanging="360"/>
        <w:contextualSpacing w:val="0"/>
        <w:rPr>
          <w:sz w:val="24"/>
        </w:rPr>
      </w:pPr>
      <w:r>
        <w:rPr>
          <w:sz w:val="24"/>
        </w:rPr>
        <w:t>с помощью специального ползунка (слайдера – элемент типа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QSlider</w:t>
      </w:r>
      <w:proofErr w:type="spellEnd"/>
      <w:r>
        <w:rPr>
          <w:sz w:val="24"/>
        </w:rPr>
        <w:t>).</w:t>
      </w:r>
    </w:p>
    <w:p w14:paraId="52476A47" w14:textId="77777777" w:rsidR="009C7351" w:rsidRDefault="009C7351" w:rsidP="009C7351">
      <w:pPr>
        <w:spacing w:before="9" w:line="247" w:lineRule="auto"/>
        <w:ind w:left="119"/>
        <w:rPr>
          <w:sz w:val="24"/>
        </w:rPr>
      </w:pPr>
      <w:r>
        <w:rPr>
          <w:sz w:val="24"/>
        </w:rPr>
        <w:t>Кроме того, задано верхнее ограничение вводимого возраста, что должно быть корректно отработано слайдером в крайних положениях, а изменение значения любым способом должно синхронизировать его положение.</w:t>
      </w:r>
    </w:p>
    <w:p w14:paraId="2911696F" w14:textId="1EBD7446" w:rsidR="009C7351" w:rsidRPr="00525EBA" w:rsidRDefault="00525EBA" w:rsidP="00525EBA">
      <w:pPr>
        <w:spacing w:before="1"/>
        <w:rPr>
          <w:b/>
          <w:sz w:val="32"/>
          <w:szCs w:val="32"/>
        </w:rPr>
      </w:pPr>
      <w:r w:rsidRPr="00525EBA">
        <w:rPr>
          <w:sz w:val="32"/>
          <w:szCs w:val="32"/>
        </w:rPr>
        <w:t xml:space="preserve"> </w:t>
      </w:r>
      <w:r w:rsidR="009C7351" w:rsidRPr="00525EBA">
        <w:rPr>
          <w:b/>
          <w:sz w:val="32"/>
          <w:szCs w:val="32"/>
        </w:rPr>
        <w:t>Код программы</w:t>
      </w:r>
      <w:r>
        <w:rPr>
          <w:b/>
          <w:sz w:val="32"/>
          <w:szCs w:val="32"/>
        </w:rPr>
        <w:t>:</w:t>
      </w:r>
    </w:p>
    <w:p w14:paraId="4EBFB381" w14:textId="476D219B" w:rsidR="009C7351" w:rsidRDefault="00E852DF" w:rsidP="009C7351">
      <w:pPr>
        <w:pStyle w:val="af"/>
      </w:pPr>
      <w:r>
        <w:rPr>
          <w:noProof/>
        </w:rPr>
        <w:drawing>
          <wp:inline distT="0" distB="0" distL="0" distR="0" wp14:anchorId="700FBE1F" wp14:editId="3D7BD11C">
            <wp:extent cx="3815520" cy="5351749"/>
            <wp:effectExtent l="0" t="0" r="0" b="8255"/>
            <wp:docPr id="8" name="Рисунок 8" descr="/Users/tatiana/Desktop/Снимок экрана 2018-06-29 в 10.29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atiana/Desktop/Снимок экрана 2018-06-29 в 10.29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38" cy="536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4417" w14:textId="52C032B5" w:rsidR="009C7351" w:rsidRDefault="00525EBA" w:rsidP="009C7351">
      <w:pPr>
        <w:pStyle w:val="af"/>
        <w:spacing w:before="1"/>
        <w:rPr>
          <w:sz w:val="21"/>
        </w:rPr>
      </w:pPr>
      <w:r>
        <w:rPr>
          <w:noProof/>
        </w:rPr>
        <w:drawing>
          <wp:inline distT="0" distB="0" distL="0" distR="0" wp14:anchorId="326619DA" wp14:editId="0D6407BF">
            <wp:extent cx="3879020" cy="1368504"/>
            <wp:effectExtent l="0" t="0" r="7620" b="3175"/>
            <wp:docPr id="10" name="Рисунок 10" descr="/Users/tatiana/Desktop/Снимок экрана 2018-06-29 в 10.2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atiana/Desktop/Снимок экрана 2018-06-29 в 10.29.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54" cy="139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830B" w14:textId="3EE04708" w:rsidR="00525EBA" w:rsidRDefault="00525EBA" w:rsidP="00525EBA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9.1</w:t>
      </w:r>
      <w:r w:rsidRPr="00E852DF">
        <w:rPr>
          <w:rStyle w:val="af1"/>
          <w:i/>
          <w:iCs/>
          <w:color w:val="44546A"/>
          <w:sz w:val="21"/>
          <w:szCs w:val="21"/>
        </w:rPr>
        <w:t>.1</w:t>
      </w:r>
      <w:r w:rsidRPr="00E852DF">
        <w:rPr>
          <w:sz w:val="21"/>
          <w:szCs w:val="21"/>
        </w:rPr>
        <w:t xml:space="preserve"> — </w:t>
      </w:r>
      <w:r>
        <w:rPr>
          <w:sz w:val="21"/>
          <w:szCs w:val="21"/>
        </w:rPr>
        <w:t>Код основной программы для ЛР9</w:t>
      </w:r>
    </w:p>
    <w:p w14:paraId="4735A963" w14:textId="70B01DCB" w:rsidR="00525EBA" w:rsidRPr="00525EBA" w:rsidRDefault="00525EBA" w:rsidP="00525EBA">
      <w:pPr>
        <w:pStyle w:val="ab"/>
        <w:jc w:val="center"/>
        <w:rPr>
          <w:sz w:val="20"/>
          <w:szCs w:val="20"/>
        </w:rPr>
      </w:pPr>
      <w:r w:rsidRPr="00525EBA">
        <w:rPr>
          <w:sz w:val="20"/>
          <w:szCs w:val="20"/>
        </w:rPr>
        <w:t>2</w:t>
      </w:r>
    </w:p>
    <w:p w14:paraId="11A2170A" w14:textId="77777777" w:rsidR="00525EBA" w:rsidRDefault="00525EBA" w:rsidP="009C7351">
      <w:pPr>
        <w:pStyle w:val="1"/>
        <w:spacing w:before="88"/>
      </w:pPr>
    </w:p>
    <w:p w14:paraId="36893FAA" w14:textId="65226E61" w:rsidR="00525EBA" w:rsidRPr="00525EBA" w:rsidRDefault="00525EBA" w:rsidP="00525EBA">
      <w:pPr>
        <w:ind w:left="119"/>
        <w:rPr>
          <w:b/>
          <w:sz w:val="32"/>
          <w:szCs w:val="32"/>
        </w:rPr>
      </w:pPr>
      <w:r w:rsidRPr="00525EBA">
        <w:rPr>
          <w:noProof/>
          <w:sz w:val="32"/>
          <w:szCs w:val="32"/>
        </w:rPr>
        <w:drawing>
          <wp:anchor distT="0" distB="0" distL="0" distR="0" simplePos="0" relativeHeight="251669504" behindDoc="0" locked="0" layoutInCell="1" allowOverlap="1" wp14:anchorId="2577142A" wp14:editId="644D5F21">
            <wp:simplePos x="0" y="0"/>
            <wp:positionH relativeFrom="page">
              <wp:posOffset>924700</wp:posOffset>
            </wp:positionH>
            <wp:positionV relativeFrom="paragraph">
              <wp:posOffset>270856</wp:posOffset>
            </wp:positionV>
            <wp:extent cx="2867024" cy="22098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EBA">
        <w:rPr>
          <w:b/>
          <w:sz w:val="32"/>
          <w:szCs w:val="32"/>
        </w:rPr>
        <w:t>Диаграмма состояний интерфейса</w:t>
      </w:r>
      <w:r>
        <w:rPr>
          <w:b/>
          <w:sz w:val="32"/>
          <w:szCs w:val="32"/>
        </w:rPr>
        <w:t>:</w:t>
      </w:r>
    </w:p>
    <w:p w14:paraId="4A5C2FC7" w14:textId="77777777" w:rsidR="00525EBA" w:rsidRDefault="00525EBA" w:rsidP="00525EBA">
      <w:pPr>
        <w:pStyle w:val="af"/>
        <w:spacing w:before="1"/>
        <w:rPr>
          <w:i/>
          <w:sz w:val="25"/>
        </w:rPr>
      </w:pPr>
    </w:p>
    <w:p w14:paraId="4DA1C906" w14:textId="77777777" w:rsidR="00525EBA" w:rsidRDefault="00525EBA" w:rsidP="00525EBA">
      <w:pPr>
        <w:pStyle w:val="ae"/>
        <w:widowControl w:val="0"/>
        <w:numPr>
          <w:ilvl w:val="0"/>
          <w:numId w:val="11"/>
        </w:numPr>
        <w:tabs>
          <w:tab w:val="left" w:pos="840"/>
        </w:tabs>
        <w:autoSpaceDE w:val="0"/>
        <w:autoSpaceDN w:val="0"/>
        <w:ind w:hanging="360"/>
        <w:contextualSpacing w:val="0"/>
        <w:rPr>
          <w:sz w:val="24"/>
        </w:rPr>
      </w:pPr>
      <w:r>
        <w:rPr>
          <w:sz w:val="24"/>
        </w:rPr>
        <w:t>Изменение положения</w:t>
      </w:r>
      <w:r>
        <w:rPr>
          <w:spacing w:val="-1"/>
          <w:sz w:val="24"/>
        </w:rPr>
        <w:t xml:space="preserve"> </w:t>
      </w:r>
      <w:r>
        <w:rPr>
          <w:sz w:val="24"/>
        </w:rPr>
        <w:t>ползунка</w:t>
      </w:r>
    </w:p>
    <w:p w14:paraId="52A9BBF4" w14:textId="77777777" w:rsidR="00525EBA" w:rsidRDefault="00525EBA" w:rsidP="00525EBA">
      <w:pPr>
        <w:pStyle w:val="ae"/>
        <w:widowControl w:val="0"/>
        <w:numPr>
          <w:ilvl w:val="0"/>
          <w:numId w:val="11"/>
        </w:numPr>
        <w:tabs>
          <w:tab w:val="left" w:pos="840"/>
        </w:tabs>
        <w:autoSpaceDE w:val="0"/>
        <w:autoSpaceDN w:val="0"/>
        <w:spacing w:before="9"/>
        <w:ind w:hanging="360"/>
        <w:contextualSpacing w:val="0"/>
        <w:rPr>
          <w:sz w:val="24"/>
        </w:rPr>
      </w:pPr>
      <w:r>
        <w:rPr>
          <w:sz w:val="24"/>
        </w:rPr>
        <w:t>Изменение</w:t>
      </w:r>
      <w:r>
        <w:rPr>
          <w:spacing w:val="-1"/>
          <w:sz w:val="24"/>
        </w:rPr>
        <w:t xml:space="preserve"> </w:t>
      </w:r>
      <w:r>
        <w:rPr>
          <w:sz w:val="24"/>
        </w:rPr>
        <w:t>числа</w:t>
      </w:r>
    </w:p>
    <w:p w14:paraId="549C5223" w14:textId="77777777" w:rsidR="00525EBA" w:rsidRPr="007663A5" w:rsidRDefault="00525EBA" w:rsidP="00525EBA">
      <w:pPr>
        <w:pStyle w:val="ae"/>
        <w:widowControl w:val="0"/>
        <w:numPr>
          <w:ilvl w:val="0"/>
          <w:numId w:val="11"/>
        </w:numPr>
        <w:tabs>
          <w:tab w:val="left" w:pos="840"/>
        </w:tabs>
        <w:autoSpaceDE w:val="0"/>
        <w:autoSpaceDN w:val="0"/>
        <w:spacing w:before="9"/>
        <w:ind w:hanging="360"/>
        <w:contextualSpacing w:val="0"/>
        <w:rPr>
          <w:sz w:val="24"/>
        </w:rPr>
      </w:pPr>
      <w:r>
        <w:rPr>
          <w:sz w:val="24"/>
        </w:rPr>
        <w:t>Нажатие на кнопку</w:t>
      </w:r>
      <w:r>
        <w:rPr>
          <w:spacing w:val="-1"/>
          <w:sz w:val="24"/>
        </w:rPr>
        <w:t xml:space="preserve"> </w:t>
      </w:r>
      <w:r>
        <w:rPr>
          <w:spacing w:val="-3"/>
          <w:sz w:val="24"/>
        </w:rPr>
        <w:t>“Выход”</w:t>
      </w:r>
    </w:p>
    <w:p w14:paraId="0C07E208" w14:textId="07AF4ACD" w:rsidR="00525EBA" w:rsidRPr="00E852DF" w:rsidRDefault="00525EBA" w:rsidP="00525EBA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9.1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2</w:t>
      </w:r>
      <w:r w:rsidRPr="00E852DF">
        <w:rPr>
          <w:sz w:val="21"/>
          <w:szCs w:val="21"/>
        </w:rPr>
        <w:t xml:space="preserve"> — Диаграмма состояний интерфейса</w:t>
      </w:r>
      <w:r>
        <w:rPr>
          <w:sz w:val="21"/>
          <w:szCs w:val="21"/>
        </w:rPr>
        <w:t xml:space="preserve"> для ЛР9</w:t>
      </w:r>
    </w:p>
    <w:p w14:paraId="125A8ABD" w14:textId="77777777" w:rsidR="00525EBA" w:rsidRDefault="00525EBA" w:rsidP="009C7351">
      <w:pPr>
        <w:pStyle w:val="1"/>
        <w:spacing w:before="88"/>
      </w:pPr>
    </w:p>
    <w:p w14:paraId="74F16DFB" w14:textId="5EC0A925" w:rsidR="00525EBA" w:rsidRDefault="009C7351" w:rsidP="00525EBA">
      <w:pPr>
        <w:pStyle w:val="1"/>
        <w:spacing w:before="88"/>
        <w:rPr>
          <w:sz w:val="32"/>
          <w:szCs w:val="32"/>
        </w:rPr>
      </w:pPr>
      <w:r w:rsidRPr="00525EBA">
        <w:rPr>
          <w:noProof/>
          <w:sz w:val="32"/>
          <w:szCs w:val="32"/>
          <w:lang w:bidi="ar-SA"/>
        </w:rPr>
        <w:drawing>
          <wp:anchor distT="0" distB="0" distL="0" distR="0" simplePos="0" relativeHeight="251660288" behindDoc="0" locked="0" layoutInCell="1" allowOverlap="1" wp14:anchorId="238CA4A9" wp14:editId="43B3EC2C">
            <wp:simplePos x="0" y="0"/>
            <wp:positionH relativeFrom="page">
              <wp:posOffset>1017905</wp:posOffset>
            </wp:positionH>
            <wp:positionV relativeFrom="paragraph">
              <wp:posOffset>454025</wp:posOffset>
            </wp:positionV>
            <wp:extent cx="3438525" cy="10858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EBA">
        <w:rPr>
          <w:sz w:val="32"/>
          <w:szCs w:val="32"/>
        </w:rPr>
        <w:t>Тестирование</w:t>
      </w:r>
      <w:r w:rsidR="00525EBA">
        <w:rPr>
          <w:sz w:val="32"/>
          <w:szCs w:val="32"/>
        </w:rPr>
        <w:t>:</w:t>
      </w:r>
    </w:p>
    <w:p w14:paraId="35690F0C" w14:textId="1B80FF00" w:rsidR="009C7351" w:rsidRPr="00525EBA" w:rsidRDefault="00525EBA" w:rsidP="00525EBA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9.1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 xml:space="preserve">3 </w:t>
      </w:r>
      <w:r w:rsidRPr="00E852DF">
        <w:rPr>
          <w:sz w:val="21"/>
          <w:szCs w:val="21"/>
        </w:rPr>
        <w:t xml:space="preserve">— </w:t>
      </w:r>
      <w:r>
        <w:rPr>
          <w:sz w:val="21"/>
          <w:szCs w:val="21"/>
        </w:rPr>
        <w:t>Тестирование</w:t>
      </w:r>
      <w:r>
        <w:rPr>
          <w:sz w:val="21"/>
          <w:szCs w:val="21"/>
        </w:rPr>
        <w:t xml:space="preserve"> для ЛР9</w:t>
      </w:r>
    </w:p>
    <w:p w14:paraId="18F4A47B" w14:textId="1B478FB8" w:rsidR="009C7351" w:rsidRDefault="009C7351" w:rsidP="00876A8E">
      <w:pPr>
        <w:pStyle w:val="1"/>
        <w:rPr>
          <w:b w:val="0"/>
          <w:sz w:val="24"/>
        </w:rPr>
      </w:pPr>
      <w:r>
        <w:t>Вывод</w:t>
      </w:r>
      <w:r w:rsidR="00525EBA">
        <w:t xml:space="preserve">: </w:t>
      </w:r>
      <w:r w:rsidRPr="00525EBA">
        <w:rPr>
          <w:b w:val="0"/>
          <w:sz w:val="24"/>
        </w:rPr>
        <w:t xml:space="preserve">Согласно </w:t>
      </w:r>
      <w:proofErr w:type="gramStart"/>
      <w:r w:rsidRPr="00525EBA">
        <w:rPr>
          <w:b w:val="0"/>
          <w:sz w:val="24"/>
        </w:rPr>
        <w:t>заданию</w:t>
      </w:r>
      <w:proofErr w:type="gramEnd"/>
      <w:r w:rsidRPr="00525EBA">
        <w:rPr>
          <w:b w:val="0"/>
          <w:sz w:val="24"/>
        </w:rPr>
        <w:t xml:space="preserve"> была создана диаграмма с</w:t>
      </w:r>
      <w:r w:rsidR="00525EBA">
        <w:rPr>
          <w:b w:val="0"/>
          <w:sz w:val="24"/>
        </w:rPr>
        <w:t>остояний интерфейса (Рисунок 9.1.2</w:t>
      </w:r>
      <w:r w:rsidRPr="00525EBA">
        <w:rPr>
          <w:b w:val="0"/>
          <w:sz w:val="24"/>
        </w:rPr>
        <w:t xml:space="preserve">), и по ней была разработана программа, изменяющее число при любом из трех способов его ввода. Проведено тестирование (Рисунок </w:t>
      </w:r>
      <w:r w:rsidR="00525EBA">
        <w:rPr>
          <w:b w:val="0"/>
          <w:sz w:val="24"/>
        </w:rPr>
        <w:t>9.1.3</w:t>
      </w:r>
      <w:r w:rsidRPr="00525EBA">
        <w:rPr>
          <w:b w:val="0"/>
          <w:sz w:val="24"/>
        </w:rPr>
        <w:t>), показавшее, что программа работает корректно.</w:t>
      </w:r>
    </w:p>
    <w:p w14:paraId="648F7FAF" w14:textId="7028DD27" w:rsidR="00817B0E" w:rsidRDefault="00817B0E" w:rsidP="00817B0E">
      <w:pPr>
        <w:pStyle w:val="ab"/>
        <w:jc w:val="center"/>
        <w:rPr>
          <w:sz w:val="21"/>
          <w:szCs w:val="21"/>
        </w:rPr>
      </w:pPr>
    </w:p>
    <w:p w14:paraId="00032E66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1517BEAC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4AFA8821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084531C5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61931134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6207F266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65EB0C38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0540A008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1B4804A9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34E79240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70225522" w14:textId="5AF18EE1" w:rsidR="00817B0E" w:rsidRPr="00525EBA" w:rsidRDefault="00817B0E" w:rsidP="00817B0E">
      <w:pPr>
        <w:pStyle w:val="ab"/>
        <w:jc w:val="center"/>
        <w:rPr>
          <w:sz w:val="20"/>
          <w:szCs w:val="20"/>
        </w:rPr>
      </w:pPr>
      <w:r>
        <w:rPr>
          <w:sz w:val="20"/>
          <w:szCs w:val="20"/>
        </w:rPr>
        <w:t>3</w:t>
      </w:r>
    </w:p>
    <w:p w14:paraId="3813A436" w14:textId="77777777" w:rsidR="00817B0E" w:rsidRPr="00876A8E" w:rsidRDefault="00817B0E" w:rsidP="00876A8E">
      <w:pPr>
        <w:pStyle w:val="1"/>
        <w:rPr>
          <w:b w:val="0"/>
        </w:rPr>
        <w:sectPr w:rsidR="00817B0E" w:rsidRPr="00876A8E">
          <w:footerReference w:type="default" r:id="rId13"/>
          <w:pgSz w:w="11920" w:h="16860"/>
          <w:pgMar w:top="1140" w:right="480" w:bottom="720" w:left="1300" w:header="0" w:footer="525" w:gutter="0"/>
          <w:cols w:space="720"/>
        </w:sectPr>
      </w:pPr>
    </w:p>
    <w:p w14:paraId="15F157D7" w14:textId="77777777" w:rsidR="00876A8E" w:rsidRDefault="00876A8E" w:rsidP="00876A8E">
      <w:pPr>
        <w:spacing w:before="60"/>
        <w:jc w:val="center"/>
        <w:rPr>
          <w:b/>
          <w:sz w:val="36"/>
        </w:rPr>
      </w:pPr>
      <w:r>
        <w:rPr>
          <w:b/>
          <w:sz w:val="36"/>
        </w:rPr>
        <w:t>Часть 2</w:t>
      </w:r>
    </w:p>
    <w:p w14:paraId="66C39C75" w14:textId="77777777" w:rsidR="00876A8E" w:rsidRDefault="00876A8E" w:rsidP="00876A8E">
      <w:pPr>
        <w:spacing w:before="89"/>
        <w:ind w:left="119"/>
        <w:rPr>
          <w:sz w:val="28"/>
          <w:szCs w:val="28"/>
        </w:rPr>
      </w:pPr>
      <w:r w:rsidRPr="007663A5">
        <w:rPr>
          <w:b/>
          <w:sz w:val="32"/>
          <w:szCs w:val="32"/>
        </w:rPr>
        <w:t xml:space="preserve">Задание: </w:t>
      </w:r>
      <w:r w:rsidRPr="00876A8E">
        <w:rPr>
          <w:sz w:val="28"/>
          <w:szCs w:val="28"/>
        </w:rPr>
        <w:t xml:space="preserve">Создание </w:t>
      </w:r>
      <w:proofErr w:type="spellStart"/>
      <w:r w:rsidRPr="00876A8E">
        <w:rPr>
          <w:sz w:val="28"/>
          <w:szCs w:val="28"/>
        </w:rPr>
        <w:t>программы­калькулятора</w:t>
      </w:r>
      <w:proofErr w:type="spellEnd"/>
      <w:r>
        <w:rPr>
          <w:sz w:val="28"/>
          <w:szCs w:val="28"/>
        </w:rPr>
        <w:t>.</w:t>
      </w:r>
    </w:p>
    <w:p w14:paraId="7929AAE5" w14:textId="77777777" w:rsidR="00876A8E" w:rsidRDefault="00876A8E" w:rsidP="00876A8E">
      <w:pPr>
        <w:spacing w:before="89"/>
        <w:ind w:left="119"/>
        <w:rPr>
          <w:sz w:val="28"/>
          <w:szCs w:val="28"/>
        </w:rPr>
      </w:pPr>
    </w:p>
    <w:p w14:paraId="37926ED7" w14:textId="25E65D60" w:rsidR="00876A8E" w:rsidRPr="00876A8E" w:rsidRDefault="00876A8E" w:rsidP="00876A8E">
      <w:pPr>
        <w:ind w:left="119"/>
        <w:rPr>
          <w:b/>
          <w:sz w:val="32"/>
          <w:szCs w:val="32"/>
        </w:rPr>
      </w:pPr>
      <w:r w:rsidRPr="00876A8E">
        <w:rPr>
          <w:noProof/>
          <w:sz w:val="32"/>
          <w:szCs w:val="32"/>
        </w:rPr>
        <w:drawing>
          <wp:anchor distT="0" distB="0" distL="0" distR="0" simplePos="0" relativeHeight="251671552" behindDoc="0" locked="0" layoutInCell="1" allowOverlap="1" wp14:anchorId="1A234947" wp14:editId="56BEEE8D">
            <wp:simplePos x="0" y="0"/>
            <wp:positionH relativeFrom="page">
              <wp:posOffset>924700</wp:posOffset>
            </wp:positionH>
            <wp:positionV relativeFrom="paragraph">
              <wp:posOffset>270854</wp:posOffset>
            </wp:positionV>
            <wp:extent cx="3057525" cy="30670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6A8E">
        <w:rPr>
          <w:b/>
          <w:sz w:val="32"/>
          <w:szCs w:val="32"/>
        </w:rPr>
        <w:t>Диаграмма состояний интерфейса</w:t>
      </w:r>
      <w:r>
        <w:rPr>
          <w:b/>
          <w:sz w:val="32"/>
          <w:szCs w:val="32"/>
        </w:rPr>
        <w:t>:</w:t>
      </w:r>
    </w:p>
    <w:p w14:paraId="07B30CE5" w14:textId="77777777" w:rsidR="00876A8E" w:rsidRDefault="00876A8E" w:rsidP="00876A8E">
      <w:pPr>
        <w:pStyle w:val="ae"/>
        <w:widowControl w:val="0"/>
        <w:numPr>
          <w:ilvl w:val="0"/>
          <w:numId w:val="10"/>
        </w:numPr>
        <w:tabs>
          <w:tab w:val="left" w:pos="840"/>
        </w:tabs>
        <w:autoSpaceDE w:val="0"/>
        <w:autoSpaceDN w:val="0"/>
        <w:ind w:hanging="360"/>
        <w:contextualSpacing w:val="0"/>
        <w:rPr>
          <w:sz w:val="24"/>
        </w:rPr>
      </w:pPr>
      <w:r>
        <w:rPr>
          <w:spacing w:val="-3"/>
          <w:sz w:val="24"/>
        </w:rPr>
        <w:t xml:space="preserve">Ввод </w:t>
      </w:r>
      <w:r>
        <w:rPr>
          <w:sz w:val="24"/>
        </w:rPr>
        <w:t>новых</w:t>
      </w:r>
      <w:r>
        <w:rPr>
          <w:spacing w:val="3"/>
          <w:sz w:val="24"/>
        </w:rPr>
        <w:t xml:space="preserve"> </w:t>
      </w:r>
      <w:r>
        <w:rPr>
          <w:sz w:val="24"/>
        </w:rPr>
        <w:t>цифр</w:t>
      </w:r>
    </w:p>
    <w:p w14:paraId="7B02580C" w14:textId="77777777" w:rsidR="00876A8E" w:rsidRDefault="00876A8E" w:rsidP="00876A8E">
      <w:pPr>
        <w:pStyle w:val="ae"/>
        <w:widowControl w:val="0"/>
        <w:numPr>
          <w:ilvl w:val="0"/>
          <w:numId w:val="10"/>
        </w:numPr>
        <w:tabs>
          <w:tab w:val="left" w:pos="840"/>
        </w:tabs>
        <w:autoSpaceDE w:val="0"/>
        <w:autoSpaceDN w:val="0"/>
        <w:spacing w:before="9"/>
        <w:ind w:hanging="360"/>
        <w:contextualSpacing w:val="0"/>
        <w:rPr>
          <w:sz w:val="24"/>
        </w:rPr>
      </w:pPr>
      <w:r>
        <w:rPr>
          <w:sz w:val="24"/>
        </w:rPr>
        <w:t>Нажатие на унарную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операцию</w:t>
      </w:r>
    </w:p>
    <w:p w14:paraId="23F8C0AB" w14:textId="77777777" w:rsidR="00876A8E" w:rsidRDefault="00876A8E" w:rsidP="00876A8E">
      <w:pPr>
        <w:pStyle w:val="ae"/>
        <w:widowControl w:val="0"/>
        <w:numPr>
          <w:ilvl w:val="0"/>
          <w:numId w:val="10"/>
        </w:numPr>
        <w:tabs>
          <w:tab w:val="left" w:pos="840"/>
        </w:tabs>
        <w:autoSpaceDE w:val="0"/>
        <w:autoSpaceDN w:val="0"/>
        <w:spacing w:before="9"/>
        <w:ind w:hanging="360"/>
        <w:contextualSpacing w:val="0"/>
        <w:rPr>
          <w:sz w:val="24"/>
        </w:rPr>
      </w:pPr>
      <w:r>
        <w:rPr>
          <w:sz w:val="24"/>
        </w:rPr>
        <w:t>Нажатие на бинарную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операцию</w:t>
      </w:r>
    </w:p>
    <w:p w14:paraId="190420C9" w14:textId="77777777" w:rsidR="00876A8E" w:rsidRDefault="00876A8E" w:rsidP="00876A8E">
      <w:pPr>
        <w:pStyle w:val="ae"/>
        <w:widowControl w:val="0"/>
        <w:numPr>
          <w:ilvl w:val="0"/>
          <w:numId w:val="10"/>
        </w:numPr>
        <w:tabs>
          <w:tab w:val="left" w:pos="840"/>
        </w:tabs>
        <w:autoSpaceDE w:val="0"/>
        <w:autoSpaceDN w:val="0"/>
        <w:spacing w:before="10"/>
        <w:ind w:hanging="360"/>
        <w:contextualSpacing w:val="0"/>
        <w:rPr>
          <w:sz w:val="24"/>
        </w:rPr>
      </w:pPr>
      <w:r>
        <w:rPr>
          <w:sz w:val="24"/>
        </w:rPr>
        <w:t>Нажатие на “=” или нажатие на другую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операцию</w:t>
      </w:r>
    </w:p>
    <w:p w14:paraId="4E6A8F7E" w14:textId="77777777" w:rsidR="00876A8E" w:rsidRDefault="00876A8E" w:rsidP="00876A8E">
      <w:pPr>
        <w:pStyle w:val="ae"/>
        <w:widowControl w:val="0"/>
        <w:numPr>
          <w:ilvl w:val="0"/>
          <w:numId w:val="10"/>
        </w:numPr>
        <w:tabs>
          <w:tab w:val="left" w:pos="840"/>
        </w:tabs>
        <w:autoSpaceDE w:val="0"/>
        <w:autoSpaceDN w:val="0"/>
        <w:spacing w:before="9"/>
        <w:ind w:hanging="360"/>
        <w:contextualSpacing w:val="0"/>
        <w:rPr>
          <w:sz w:val="24"/>
        </w:rPr>
      </w:pPr>
      <w:r>
        <w:rPr>
          <w:sz w:val="24"/>
        </w:rPr>
        <w:t>Нажатие на сброс</w:t>
      </w:r>
    </w:p>
    <w:p w14:paraId="72BD9990" w14:textId="77777777" w:rsidR="00876A8E" w:rsidRDefault="00876A8E" w:rsidP="00876A8E">
      <w:pPr>
        <w:pStyle w:val="ae"/>
        <w:widowControl w:val="0"/>
        <w:numPr>
          <w:ilvl w:val="0"/>
          <w:numId w:val="10"/>
        </w:numPr>
        <w:tabs>
          <w:tab w:val="left" w:pos="840"/>
        </w:tabs>
        <w:autoSpaceDE w:val="0"/>
        <w:autoSpaceDN w:val="0"/>
        <w:spacing w:before="9"/>
        <w:ind w:hanging="360"/>
        <w:contextualSpacing w:val="0"/>
        <w:rPr>
          <w:sz w:val="24"/>
        </w:rPr>
      </w:pPr>
      <w:r>
        <w:rPr>
          <w:sz w:val="24"/>
        </w:rPr>
        <w:t>Нажатие на</w:t>
      </w:r>
      <w:r>
        <w:rPr>
          <w:spacing w:val="-1"/>
          <w:sz w:val="24"/>
        </w:rPr>
        <w:t xml:space="preserve"> </w:t>
      </w:r>
      <w:r>
        <w:rPr>
          <w:sz w:val="24"/>
        </w:rPr>
        <w:t>“X”</w:t>
      </w:r>
    </w:p>
    <w:p w14:paraId="31360BF0" w14:textId="22577B25" w:rsidR="00876A8E" w:rsidRPr="00876A8E" w:rsidRDefault="00876A8E" w:rsidP="00876A8E">
      <w:pPr>
        <w:pStyle w:val="ab"/>
        <w:jc w:val="center"/>
        <w:rPr>
          <w:sz w:val="21"/>
          <w:szCs w:val="21"/>
        </w:rPr>
      </w:pPr>
      <w:r w:rsidRPr="00876A8E">
        <w:rPr>
          <w:sz w:val="21"/>
          <w:szCs w:val="21"/>
        </w:rPr>
        <w:t>Рисунок 9.</w:t>
      </w:r>
      <w:r>
        <w:rPr>
          <w:sz w:val="21"/>
          <w:szCs w:val="21"/>
        </w:rPr>
        <w:t>2</w:t>
      </w:r>
      <w:r w:rsidRPr="00876A8E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1</w:t>
      </w:r>
      <w:r w:rsidRPr="00876A8E">
        <w:rPr>
          <w:sz w:val="21"/>
          <w:szCs w:val="21"/>
        </w:rPr>
        <w:t xml:space="preserve"> — Диаграмма состояний интерфейса для ЛР9</w:t>
      </w:r>
    </w:p>
    <w:p w14:paraId="1CEB8141" w14:textId="111BF184" w:rsidR="00876A8E" w:rsidRDefault="00876A8E" w:rsidP="00876A8E">
      <w:pPr>
        <w:ind w:left="119"/>
        <w:rPr>
          <w:b/>
          <w:sz w:val="32"/>
          <w:szCs w:val="32"/>
        </w:rPr>
      </w:pPr>
      <w:r w:rsidRPr="00876A8E">
        <w:rPr>
          <w:b/>
          <w:sz w:val="32"/>
          <w:szCs w:val="32"/>
        </w:rPr>
        <w:t>Код программы</w:t>
      </w:r>
      <w:r>
        <w:rPr>
          <w:b/>
          <w:sz w:val="32"/>
          <w:szCs w:val="32"/>
        </w:rPr>
        <w:t>:</w:t>
      </w:r>
    </w:p>
    <w:p w14:paraId="486B9CA7" w14:textId="636582C4" w:rsidR="00A71820" w:rsidRPr="00876A8E" w:rsidRDefault="00A71820" w:rsidP="00876A8E">
      <w:pPr>
        <w:ind w:left="119"/>
        <w:rPr>
          <w:b/>
          <w:sz w:val="32"/>
          <w:szCs w:val="32"/>
        </w:rPr>
      </w:pPr>
      <w:r w:rsidRPr="004C5F30">
        <w:rPr>
          <w:i/>
          <w:color w:val="000000" w:themeColor="text1"/>
          <w:sz w:val="28"/>
        </w:rPr>
        <w:t>Файл</w:t>
      </w:r>
      <w:r w:rsidRPr="005718E0">
        <w:rPr>
          <w:i/>
          <w:color w:val="000000" w:themeColor="text1"/>
          <w:sz w:val="28"/>
        </w:rPr>
        <w:t xml:space="preserve"> </w:t>
      </w:r>
      <w:r w:rsidRPr="004C5F30">
        <w:rPr>
          <w:i/>
          <w:color w:val="000000" w:themeColor="text1"/>
          <w:sz w:val="28"/>
          <w:lang w:val="en-US"/>
        </w:rPr>
        <w:t>main</w:t>
      </w:r>
      <w:r w:rsidRPr="005718E0">
        <w:rPr>
          <w:i/>
          <w:color w:val="000000" w:themeColor="text1"/>
          <w:sz w:val="28"/>
        </w:rPr>
        <w:t>.</w:t>
      </w:r>
      <w:proofErr w:type="spellStart"/>
      <w:r w:rsidRPr="004C5F30">
        <w:rPr>
          <w:i/>
          <w:color w:val="000000" w:themeColor="text1"/>
          <w:sz w:val="28"/>
          <w:lang w:val="en-US"/>
        </w:rPr>
        <w:t>cpp</w:t>
      </w:r>
      <w:proofErr w:type="spellEnd"/>
      <w:r w:rsidRPr="005718E0">
        <w:rPr>
          <w:i/>
          <w:color w:val="000000" w:themeColor="text1"/>
          <w:sz w:val="28"/>
        </w:rPr>
        <w:t>:</w:t>
      </w:r>
    </w:p>
    <w:p w14:paraId="7E8F69CC" w14:textId="77777777" w:rsidR="00817B0E" w:rsidRDefault="00817B0E" w:rsidP="00817B0E">
      <w:pPr>
        <w:spacing w:before="89"/>
        <w:rPr>
          <w:sz w:val="24"/>
        </w:rPr>
        <w:sectPr w:rsidR="00817B0E">
          <w:footerReference w:type="default" r:id="rId15"/>
          <w:pgSz w:w="11920" w:h="16860"/>
          <w:pgMar w:top="1140" w:right="480" w:bottom="720" w:left="1300" w:header="0" w:footer="525" w:gutter="0"/>
          <w:cols w:space="720"/>
        </w:sectPr>
      </w:pPr>
    </w:p>
    <w:p w14:paraId="4E8E12CB" w14:textId="385DB903" w:rsidR="00876A8E" w:rsidRDefault="00817B0E" w:rsidP="00876A8E">
      <w:pPr>
        <w:spacing w:before="89"/>
        <w:ind w:left="119"/>
        <w:rPr>
          <w:sz w:val="24"/>
        </w:rPr>
      </w:pPr>
      <w:r>
        <w:rPr>
          <w:noProof/>
          <w:sz w:val="24"/>
        </w:rPr>
        <w:drawing>
          <wp:inline distT="0" distB="0" distL="0" distR="0" wp14:anchorId="44B94510" wp14:editId="4082D87B">
            <wp:extent cx="4876458" cy="1513956"/>
            <wp:effectExtent l="0" t="0" r="635" b="10160"/>
            <wp:docPr id="12" name="Рисунок 12" descr="/Users/tatiana/Desktop/Снимок экрана 2018-06-29 в 10.4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atiana/Desktop/Снимок экрана 2018-06-29 в 10.43.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80" cy="154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C970" w14:textId="77777777" w:rsidR="00817B0E" w:rsidRDefault="00817B0E" w:rsidP="00876A8E">
      <w:pPr>
        <w:spacing w:before="89"/>
        <w:ind w:left="119"/>
        <w:rPr>
          <w:sz w:val="24"/>
        </w:rPr>
      </w:pPr>
    </w:p>
    <w:p w14:paraId="325AF949" w14:textId="15310C21" w:rsidR="00817B0E" w:rsidRDefault="00817B0E" w:rsidP="00817B0E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</w:t>
      </w:r>
      <w:r>
        <w:rPr>
          <w:sz w:val="21"/>
          <w:szCs w:val="21"/>
        </w:rPr>
        <w:t>2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2</w:t>
      </w:r>
      <w:r w:rsidRPr="00E852DF">
        <w:rPr>
          <w:sz w:val="21"/>
          <w:szCs w:val="21"/>
        </w:rPr>
        <w:t xml:space="preserve"> — </w:t>
      </w:r>
      <w:r>
        <w:rPr>
          <w:sz w:val="21"/>
          <w:szCs w:val="21"/>
        </w:rPr>
        <w:t>Код основной программы для ЛР9</w:t>
      </w:r>
    </w:p>
    <w:p w14:paraId="15AB164C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5F831FF3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446D8BE9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399D534B" w14:textId="77777777" w:rsidR="00817B0E" w:rsidRDefault="00817B0E" w:rsidP="00817B0E">
      <w:pPr>
        <w:pStyle w:val="ab"/>
        <w:jc w:val="center"/>
        <w:rPr>
          <w:sz w:val="20"/>
          <w:szCs w:val="20"/>
        </w:rPr>
      </w:pPr>
    </w:p>
    <w:p w14:paraId="671A23DC" w14:textId="7A1287CD" w:rsidR="00817B0E" w:rsidRDefault="00817B0E" w:rsidP="00817B0E">
      <w:pPr>
        <w:pStyle w:val="ab"/>
        <w:jc w:val="center"/>
        <w:rPr>
          <w:sz w:val="20"/>
          <w:szCs w:val="20"/>
          <w:lang w:val="en-US"/>
        </w:rPr>
      </w:pPr>
      <w:r w:rsidRPr="00817B0E">
        <w:rPr>
          <w:sz w:val="20"/>
          <w:szCs w:val="20"/>
          <w:lang w:val="en-US"/>
        </w:rPr>
        <w:t>4</w:t>
      </w:r>
    </w:p>
    <w:p w14:paraId="3B25D2E2" w14:textId="0799FE23" w:rsidR="00817B0E" w:rsidRDefault="00817B0E" w:rsidP="00817B0E">
      <w:pPr>
        <w:rPr>
          <w:i/>
          <w:color w:val="000000" w:themeColor="text1"/>
          <w:sz w:val="28"/>
        </w:rPr>
      </w:pPr>
      <w:r w:rsidRPr="004C5F30">
        <w:rPr>
          <w:i/>
          <w:color w:val="000000" w:themeColor="text1"/>
          <w:sz w:val="28"/>
        </w:rPr>
        <w:t>Файл</w:t>
      </w:r>
      <w:r w:rsidRPr="005718E0">
        <w:rPr>
          <w:i/>
          <w:color w:val="000000" w:themeColor="text1"/>
          <w:sz w:val="28"/>
        </w:rPr>
        <w:t xml:space="preserve"> </w:t>
      </w:r>
      <w:r>
        <w:rPr>
          <w:i/>
          <w:color w:val="000000" w:themeColor="text1"/>
          <w:sz w:val="28"/>
          <w:lang w:val="en-US"/>
        </w:rPr>
        <w:t>calculator</w:t>
      </w:r>
      <w:r w:rsidRPr="005718E0">
        <w:rPr>
          <w:i/>
          <w:color w:val="000000" w:themeColor="text1"/>
          <w:sz w:val="28"/>
        </w:rPr>
        <w:t>.</w:t>
      </w:r>
      <w:r>
        <w:rPr>
          <w:i/>
          <w:color w:val="000000" w:themeColor="text1"/>
          <w:sz w:val="28"/>
          <w:lang w:val="en-US"/>
        </w:rPr>
        <w:t>h</w:t>
      </w:r>
      <w:r w:rsidRPr="005718E0">
        <w:rPr>
          <w:i/>
          <w:color w:val="000000" w:themeColor="text1"/>
          <w:sz w:val="28"/>
        </w:rPr>
        <w:t>:</w:t>
      </w:r>
    </w:p>
    <w:p w14:paraId="39B73B43" w14:textId="2466DF00" w:rsidR="00817B0E" w:rsidRDefault="00817B0E" w:rsidP="00817B0E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3CE763E8" wp14:editId="16CC4DE8">
            <wp:extent cx="2863020" cy="4503498"/>
            <wp:effectExtent l="0" t="0" r="7620" b="0"/>
            <wp:docPr id="14" name="Рисунок 14" descr="/Users/tatiana/Desktop/Снимок экрана 2018-06-29 в 10.4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atiana/Desktop/Снимок экрана 2018-06-29 в 10.46.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09" cy="451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4A6A" w14:textId="77777777" w:rsidR="00B004EA" w:rsidRDefault="00817B0E" w:rsidP="00817B0E">
      <w:pPr>
        <w:rPr>
          <w:i/>
          <w:color w:val="000000" w:themeColor="text1"/>
          <w:sz w:val="28"/>
        </w:rPr>
      </w:pPr>
      <w:r w:rsidRPr="004C5F30">
        <w:rPr>
          <w:i/>
          <w:color w:val="000000" w:themeColor="text1"/>
          <w:sz w:val="28"/>
        </w:rPr>
        <w:t>Файл</w:t>
      </w:r>
      <w:r w:rsidRPr="005718E0">
        <w:rPr>
          <w:i/>
          <w:color w:val="000000" w:themeColor="text1"/>
          <w:sz w:val="28"/>
        </w:rPr>
        <w:t xml:space="preserve"> </w:t>
      </w:r>
      <w:r>
        <w:rPr>
          <w:i/>
          <w:color w:val="000000" w:themeColor="text1"/>
          <w:sz w:val="28"/>
          <w:lang w:val="en-US"/>
        </w:rPr>
        <w:t>calculator</w:t>
      </w:r>
      <w:r w:rsidRPr="005718E0">
        <w:rPr>
          <w:i/>
          <w:color w:val="000000" w:themeColor="text1"/>
          <w:sz w:val="28"/>
        </w:rPr>
        <w:t>.</w:t>
      </w:r>
      <w:proofErr w:type="spellStart"/>
      <w:r w:rsidRPr="004C5F30">
        <w:rPr>
          <w:i/>
          <w:color w:val="000000" w:themeColor="text1"/>
          <w:sz w:val="28"/>
          <w:lang w:val="en-US"/>
        </w:rPr>
        <w:t>cpp</w:t>
      </w:r>
      <w:proofErr w:type="spellEnd"/>
      <w:r w:rsidRPr="005718E0">
        <w:rPr>
          <w:i/>
          <w:color w:val="000000" w:themeColor="text1"/>
          <w:sz w:val="28"/>
        </w:rPr>
        <w:t>:</w:t>
      </w:r>
    </w:p>
    <w:p w14:paraId="44BC908A" w14:textId="4DF1706A" w:rsidR="00B004EA" w:rsidRDefault="00B004EA" w:rsidP="00817B0E">
      <w:pPr>
        <w:rPr>
          <w:noProof/>
          <w:sz w:val="24"/>
        </w:rPr>
      </w:pPr>
      <w:r w:rsidRPr="00B004EA">
        <w:rPr>
          <w:noProof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413384B4" wp14:editId="7076B8B1">
            <wp:extent cx="2591002" cy="3901049"/>
            <wp:effectExtent l="0" t="0" r="0" b="10795"/>
            <wp:docPr id="16" name="Рисунок 16" descr="/Users/tatiana/Desktop/Снимок экрана 2018-06-29 в 10.4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atiana/Desktop/Снимок экрана 2018-06-29 в 10.47.3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52" cy="390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7166" w14:textId="0147D3DB" w:rsidR="00B004EA" w:rsidRDefault="00B004EA" w:rsidP="00B004EA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</w:t>
      </w:r>
      <w:r>
        <w:rPr>
          <w:sz w:val="21"/>
          <w:szCs w:val="21"/>
        </w:rPr>
        <w:t>2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2</w:t>
      </w:r>
      <w:r w:rsidRPr="00E852DF">
        <w:rPr>
          <w:sz w:val="21"/>
          <w:szCs w:val="21"/>
        </w:rPr>
        <w:t xml:space="preserve"> — </w:t>
      </w:r>
      <w:r>
        <w:rPr>
          <w:sz w:val="21"/>
          <w:szCs w:val="21"/>
        </w:rPr>
        <w:t>Продолжение</w:t>
      </w:r>
    </w:p>
    <w:p w14:paraId="2531227C" w14:textId="77777777" w:rsidR="00B004EA" w:rsidRDefault="00B004EA" w:rsidP="00B004EA">
      <w:pPr>
        <w:pStyle w:val="ab"/>
        <w:jc w:val="center"/>
        <w:rPr>
          <w:sz w:val="20"/>
          <w:szCs w:val="20"/>
        </w:rPr>
      </w:pPr>
    </w:p>
    <w:p w14:paraId="0C6AF4AF" w14:textId="31AF24E0" w:rsidR="00B004EA" w:rsidRDefault="00B004EA" w:rsidP="00B004EA">
      <w:pPr>
        <w:pStyle w:val="ab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5</w:t>
      </w:r>
    </w:p>
    <w:p w14:paraId="4E193054" w14:textId="77777777" w:rsidR="00B004EA" w:rsidRPr="00B004EA" w:rsidRDefault="00B004EA" w:rsidP="00817B0E">
      <w:pPr>
        <w:rPr>
          <w:i/>
          <w:color w:val="000000" w:themeColor="text1"/>
          <w:sz w:val="28"/>
        </w:rPr>
      </w:pPr>
    </w:p>
    <w:p w14:paraId="6DE284BC" w14:textId="77777777" w:rsidR="00B004EA" w:rsidRDefault="00B004EA" w:rsidP="00B004EA">
      <w:pPr>
        <w:spacing w:before="89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0A4203C0" wp14:editId="64F6A071">
            <wp:extent cx="3769527" cy="3556782"/>
            <wp:effectExtent l="0" t="0" r="0" b="0"/>
            <wp:docPr id="18" name="Рисунок 18" descr="/Users/tatiana/Desktop/Снимок экрана 2018-06-29 в 10.4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atiana/Desktop/Снимок экрана 2018-06-29 в 10.47.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93" cy="355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1DDFCFD6" wp14:editId="524F3A5A">
            <wp:extent cx="3853359" cy="4246489"/>
            <wp:effectExtent l="0" t="0" r="7620" b="0"/>
            <wp:docPr id="20" name="Рисунок 20" descr="/Users/tatiana/Desktop/Снимок экрана 2018-06-29 в 10.4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atiana/Desktop/Снимок экрана 2018-06-29 в 10.48.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56" cy="425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5E25" w14:textId="77777777" w:rsidR="00B004EA" w:rsidRDefault="00B004EA" w:rsidP="00B004EA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</w:t>
      </w:r>
      <w:r>
        <w:rPr>
          <w:sz w:val="21"/>
          <w:szCs w:val="21"/>
        </w:rPr>
        <w:t>2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2</w:t>
      </w:r>
      <w:r w:rsidRPr="00E852DF">
        <w:rPr>
          <w:sz w:val="21"/>
          <w:szCs w:val="21"/>
        </w:rPr>
        <w:t xml:space="preserve"> — </w:t>
      </w:r>
      <w:r>
        <w:rPr>
          <w:sz w:val="21"/>
          <w:szCs w:val="21"/>
        </w:rPr>
        <w:t>Продолжение</w:t>
      </w:r>
    </w:p>
    <w:p w14:paraId="658B80B7" w14:textId="77777777" w:rsidR="00B004EA" w:rsidRDefault="00B004EA" w:rsidP="00B004EA">
      <w:pPr>
        <w:pStyle w:val="ab"/>
        <w:jc w:val="center"/>
        <w:rPr>
          <w:sz w:val="20"/>
          <w:szCs w:val="20"/>
        </w:rPr>
      </w:pPr>
    </w:p>
    <w:p w14:paraId="52B45D73" w14:textId="77777777" w:rsidR="00B004EA" w:rsidRDefault="00B004EA" w:rsidP="00B004EA">
      <w:pPr>
        <w:pStyle w:val="ab"/>
        <w:jc w:val="center"/>
        <w:rPr>
          <w:sz w:val="20"/>
          <w:szCs w:val="20"/>
          <w:lang w:val="en-US"/>
        </w:rPr>
      </w:pPr>
    </w:p>
    <w:p w14:paraId="6C71ECDA" w14:textId="77777777" w:rsidR="00B004EA" w:rsidRDefault="00B004EA" w:rsidP="00B004EA">
      <w:pPr>
        <w:pStyle w:val="ab"/>
        <w:jc w:val="center"/>
        <w:rPr>
          <w:sz w:val="20"/>
          <w:szCs w:val="20"/>
          <w:lang w:val="en-US"/>
        </w:rPr>
      </w:pPr>
    </w:p>
    <w:p w14:paraId="0FF10E08" w14:textId="12BB9428" w:rsidR="00B004EA" w:rsidRPr="00B004EA" w:rsidRDefault="00B004EA" w:rsidP="00B004EA">
      <w:pPr>
        <w:pStyle w:val="ab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6</w:t>
      </w:r>
    </w:p>
    <w:p w14:paraId="16473706" w14:textId="77777777" w:rsidR="00B004EA" w:rsidRDefault="00B004EA" w:rsidP="00B004EA">
      <w:pPr>
        <w:spacing w:before="89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1C62C117" wp14:editId="53D97363">
            <wp:extent cx="4108282" cy="4332849"/>
            <wp:effectExtent l="0" t="0" r="6985" b="10795"/>
            <wp:docPr id="21" name="Рисунок 21" descr="/Users/tatiana/Desktop/Снимок экрана 2018-06-29 в 10.4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atiana/Desktop/Снимок экрана 2018-06-29 в 10.48.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406" cy="433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18102C7" wp14:editId="0D0ADD3E">
            <wp:extent cx="2926520" cy="4309978"/>
            <wp:effectExtent l="0" t="0" r="0" b="8255"/>
            <wp:docPr id="22" name="Рисунок 22" descr="/Users/tatiana/Desktop/Снимок экрана 2018-06-29 в 10.4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atiana/Desktop/Снимок экрана 2018-06-29 в 10.48.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25" cy="43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5CFF" w14:textId="77777777" w:rsidR="00B004EA" w:rsidRDefault="00B004EA" w:rsidP="00B004EA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</w:t>
      </w:r>
      <w:r>
        <w:rPr>
          <w:sz w:val="21"/>
          <w:szCs w:val="21"/>
        </w:rPr>
        <w:t>2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2</w:t>
      </w:r>
      <w:r w:rsidRPr="00E852DF">
        <w:rPr>
          <w:sz w:val="21"/>
          <w:szCs w:val="21"/>
        </w:rPr>
        <w:t xml:space="preserve"> — </w:t>
      </w:r>
      <w:r>
        <w:rPr>
          <w:sz w:val="21"/>
          <w:szCs w:val="21"/>
        </w:rPr>
        <w:t>Продолжение</w:t>
      </w:r>
    </w:p>
    <w:p w14:paraId="6419738F" w14:textId="77777777" w:rsidR="00B004EA" w:rsidRDefault="00B004EA" w:rsidP="00B004EA">
      <w:pPr>
        <w:pStyle w:val="ab"/>
        <w:jc w:val="center"/>
        <w:rPr>
          <w:sz w:val="20"/>
          <w:szCs w:val="20"/>
        </w:rPr>
      </w:pPr>
    </w:p>
    <w:p w14:paraId="116B3604" w14:textId="356B7DD0" w:rsidR="00B004EA" w:rsidRPr="00B004EA" w:rsidRDefault="00B004EA" w:rsidP="00B004EA">
      <w:pPr>
        <w:pStyle w:val="ab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7</w:t>
      </w:r>
    </w:p>
    <w:p w14:paraId="406297AC" w14:textId="77777777" w:rsidR="00B004EA" w:rsidRDefault="00B004EA" w:rsidP="00B004EA">
      <w:pPr>
        <w:spacing w:before="89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2BCDEA6F" wp14:editId="1B23B5FF">
            <wp:extent cx="2838475" cy="4764649"/>
            <wp:effectExtent l="0" t="0" r="6350" b="10795"/>
            <wp:docPr id="23" name="Рисунок 23" descr="/Users/tatiana/Desktop/Снимок экрана 2018-06-29 в 10.4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atiana/Desktop/Снимок экрана 2018-06-29 в 10.48.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57" cy="485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6434" w14:textId="77777777" w:rsidR="00B004EA" w:rsidRDefault="00B004EA" w:rsidP="00B004EA">
      <w:pPr>
        <w:spacing w:before="89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0302E331" wp14:editId="265CF255">
            <wp:extent cx="3256836" cy="4166382"/>
            <wp:effectExtent l="0" t="0" r="0" b="0"/>
            <wp:docPr id="24" name="Рисунок 24" descr="/Users/tatiana/Desktop/Снимок экрана 2018-06-29 в 10.4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tatiana/Desktop/Снимок экрана 2018-06-29 в 10.48.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394" cy="421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D136" w14:textId="0E735ECD" w:rsidR="00B004EA" w:rsidRPr="00B004EA" w:rsidRDefault="00B004EA" w:rsidP="00B004EA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</w:t>
      </w:r>
      <w:r>
        <w:rPr>
          <w:sz w:val="21"/>
          <w:szCs w:val="21"/>
        </w:rPr>
        <w:t>2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2</w:t>
      </w:r>
      <w:r w:rsidRPr="00E852DF">
        <w:rPr>
          <w:sz w:val="21"/>
          <w:szCs w:val="21"/>
        </w:rPr>
        <w:t xml:space="preserve"> — </w:t>
      </w:r>
      <w:r>
        <w:rPr>
          <w:sz w:val="21"/>
          <w:szCs w:val="21"/>
        </w:rPr>
        <w:t>Продолжение</w:t>
      </w:r>
    </w:p>
    <w:p w14:paraId="3D88F72F" w14:textId="1B9717A9" w:rsidR="00B004EA" w:rsidRPr="00B004EA" w:rsidRDefault="00B004EA" w:rsidP="00B004EA">
      <w:pPr>
        <w:pStyle w:val="ab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8</w:t>
      </w:r>
    </w:p>
    <w:p w14:paraId="0119B071" w14:textId="77777777" w:rsidR="00B004EA" w:rsidRDefault="00B004EA" w:rsidP="00B004EA">
      <w:pPr>
        <w:spacing w:before="89"/>
        <w:rPr>
          <w:sz w:val="24"/>
          <w:lang w:val="en-US"/>
        </w:rPr>
      </w:pPr>
    </w:p>
    <w:p w14:paraId="6D7C98A9" w14:textId="713B0AC9" w:rsidR="00B004EA" w:rsidRDefault="00B004EA" w:rsidP="00B004EA">
      <w:pPr>
        <w:spacing w:before="89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6A8A1141" wp14:editId="365142DD">
            <wp:extent cx="3434520" cy="3281000"/>
            <wp:effectExtent l="0" t="0" r="0" b="0"/>
            <wp:docPr id="25" name="Рисунок 25" descr="/Users/tatiana/Desktop/Снимок экрана 2018-06-29 в 10.4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atiana/Desktop/Снимок экрана 2018-06-29 в 10.49.0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996" cy="328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F006" w14:textId="77777777" w:rsidR="005B7DB6" w:rsidRDefault="005B7DB6" w:rsidP="00B004EA">
      <w:pPr>
        <w:spacing w:before="89"/>
        <w:rPr>
          <w:sz w:val="24"/>
          <w:lang w:val="en-US"/>
        </w:rPr>
      </w:pPr>
    </w:p>
    <w:p w14:paraId="3E6EB310" w14:textId="77777777" w:rsidR="005B7DB6" w:rsidRDefault="005B7DB6" w:rsidP="005B7DB6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</w:t>
      </w:r>
      <w:r>
        <w:rPr>
          <w:sz w:val="21"/>
          <w:szCs w:val="21"/>
        </w:rPr>
        <w:t>2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2</w:t>
      </w:r>
      <w:r w:rsidRPr="00E852DF">
        <w:rPr>
          <w:sz w:val="21"/>
          <w:szCs w:val="21"/>
        </w:rPr>
        <w:t xml:space="preserve"> — </w:t>
      </w:r>
      <w:r>
        <w:rPr>
          <w:sz w:val="21"/>
          <w:szCs w:val="21"/>
        </w:rPr>
        <w:t>Продолжение</w:t>
      </w:r>
    </w:p>
    <w:p w14:paraId="2ECB0AEB" w14:textId="2FAD1EA7" w:rsidR="005B7DB6" w:rsidRDefault="005B7DB6" w:rsidP="005B7DB6">
      <w:pPr>
        <w:pStyle w:val="ab"/>
        <w:rPr>
          <w:sz w:val="20"/>
          <w:szCs w:val="20"/>
        </w:rPr>
      </w:pPr>
    </w:p>
    <w:p w14:paraId="1F7DAF82" w14:textId="657277FD" w:rsidR="005B7DB6" w:rsidRDefault="005B7DB6" w:rsidP="005B7DB6">
      <w:pPr>
        <w:pStyle w:val="1"/>
        <w:spacing w:before="65"/>
        <w:rPr>
          <w:sz w:val="32"/>
          <w:szCs w:val="32"/>
        </w:rPr>
      </w:pPr>
      <w:r w:rsidRPr="005B7DB6">
        <w:rPr>
          <w:noProof/>
          <w:sz w:val="32"/>
          <w:szCs w:val="32"/>
          <w:lang w:bidi="ar-SA"/>
        </w:rPr>
        <w:drawing>
          <wp:anchor distT="0" distB="0" distL="0" distR="0" simplePos="0" relativeHeight="251673600" behindDoc="0" locked="0" layoutInCell="1" allowOverlap="1" wp14:anchorId="7E4DF713" wp14:editId="100C9B87">
            <wp:simplePos x="0" y="0"/>
            <wp:positionH relativeFrom="page">
              <wp:posOffset>924700</wp:posOffset>
            </wp:positionH>
            <wp:positionV relativeFrom="paragraph">
              <wp:posOffset>312134</wp:posOffset>
            </wp:positionV>
            <wp:extent cx="4019549" cy="2581275"/>
            <wp:effectExtent l="0" t="0" r="0" b="0"/>
            <wp:wrapTopAndBottom/>
            <wp:docPr id="26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49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7DB6">
        <w:rPr>
          <w:sz w:val="32"/>
          <w:szCs w:val="32"/>
        </w:rPr>
        <w:t>Тестирование</w:t>
      </w:r>
      <w:r>
        <w:rPr>
          <w:sz w:val="32"/>
          <w:szCs w:val="32"/>
        </w:rPr>
        <w:t>:</w:t>
      </w:r>
    </w:p>
    <w:p w14:paraId="79DBFFAC" w14:textId="77777777" w:rsidR="005B7DB6" w:rsidRDefault="005B7DB6" w:rsidP="005B7DB6">
      <w:pPr>
        <w:pStyle w:val="1"/>
        <w:spacing w:before="65"/>
        <w:rPr>
          <w:sz w:val="32"/>
          <w:szCs w:val="32"/>
        </w:rPr>
      </w:pPr>
    </w:p>
    <w:p w14:paraId="153D4410" w14:textId="169D86D7" w:rsidR="005B7DB6" w:rsidRDefault="005B7DB6" w:rsidP="005B7DB6">
      <w:pPr>
        <w:pStyle w:val="ab"/>
        <w:jc w:val="center"/>
        <w:rPr>
          <w:sz w:val="21"/>
          <w:szCs w:val="21"/>
        </w:rPr>
      </w:pPr>
      <w:r w:rsidRPr="00E852DF">
        <w:rPr>
          <w:sz w:val="21"/>
          <w:szCs w:val="21"/>
        </w:rPr>
        <w:t>Рисунок 9.</w:t>
      </w:r>
      <w:r>
        <w:rPr>
          <w:sz w:val="21"/>
          <w:szCs w:val="21"/>
        </w:rPr>
        <w:t>2</w:t>
      </w:r>
      <w:r w:rsidRPr="00E852DF">
        <w:rPr>
          <w:rStyle w:val="af1"/>
          <w:i/>
          <w:iCs/>
          <w:color w:val="44546A"/>
          <w:sz w:val="21"/>
          <w:szCs w:val="21"/>
        </w:rPr>
        <w:t>.</w:t>
      </w:r>
      <w:r>
        <w:rPr>
          <w:rStyle w:val="af1"/>
          <w:i/>
          <w:iCs/>
          <w:color w:val="44546A"/>
          <w:sz w:val="21"/>
          <w:szCs w:val="21"/>
        </w:rPr>
        <w:t>3</w:t>
      </w:r>
      <w:r w:rsidRPr="00E852DF">
        <w:rPr>
          <w:sz w:val="21"/>
          <w:szCs w:val="21"/>
        </w:rPr>
        <w:t xml:space="preserve"> — </w:t>
      </w:r>
      <w:proofErr w:type="gramStart"/>
      <w:r>
        <w:rPr>
          <w:sz w:val="21"/>
          <w:szCs w:val="21"/>
        </w:rPr>
        <w:t xml:space="preserve">Тестирование </w:t>
      </w:r>
      <w:r>
        <w:rPr>
          <w:sz w:val="21"/>
          <w:szCs w:val="21"/>
        </w:rPr>
        <w:t xml:space="preserve"> программы</w:t>
      </w:r>
      <w:proofErr w:type="gramEnd"/>
      <w:r>
        <w:rPr>
          <w:sz w:val="21"/>
          <w:szCs w:val="21"/>
        </w:rPr>
        <w:t xml:space="preserve"> для ЛР9</w:t>
      </w:r>
    </w:p>
    <w:p w14:paraId="07EC747B" w14:textId="77777777" w:rsidR="005B7DB6" w:rsidRDefault="005B7DB6" w:rsidP="005B7DB6">
      <w:pPr>
        <w:pStyle w:val="1"/>
        <w:spacing w:before="65"/>
        <w:rPr>
          <w:sz w:val="32"/>
          <w:szCs w:val="32"/>
        </w:rPr>
      </w:pPr>
    </w:p>
    <w:p w14:paraId="73D92437" w14:textId="2544E458" w:rsidR="005B7DB6" w:rsidRDefault="005B7DB6" w:rsidP="005B7DB6">
      <w:pPr>
        <w:pStyle w:val="1"/>
        <w:rPr>
          <w:b w:val="0"/>
        </w:rPr>
      </w:pPr>
      <w:r w:rsidRPr="005B7DB6">
        <w:rPr>
          <w:sz w:val="32"/>
          <w:szCs w:val="32"/>
        </w:rPr>
        <w:t>Вывод</w:t>
      </w:r>
      <w:r w:rsidRPr="005B7DB6">
        <w:rPr>
          <w:sz w:val="32"/>
          <w:szCs w:val="32"/>
        </w:rPr>
        <w:t>:</w:t>
      </w:r>
      <w:r>
        <w:t xml:space="preserve"> </w:t>
      </w:r>
      <w:r w:rsidRPr="005B7DB6">
        <w:rPr>
          <w:b w:val="0"/>
        </w:rPr>
        <w:t xml:space="preserve">Была создана диаграмма состояний интерфейса калькулятора (Рисунок </w:t>
      </w:r>
      <w:r>
        <w:rPr>
          <w:b w:val="0"/>
        </w:rPr>
        <w:t>9.</w:t>
      </w:r>
      <w:r w:rsidRPr="005B7DB6">
        <w:rPr>
          <w:b w:val="0"/>
        </w:rPr>
        <w:t xml:space="preserve">2.1), по которой была разработана программа с использованием библиотеки </w:t>
      </w:r>
      <w:proofErr w:type="spellStart"/>
      <w:r w:rsidRPr="005B7DB6">
        <w:rPr>
          <w:b w:val="0"/>
        </w:rPr>
        <w:t>Qt</w:t>
      </w:r>
      <w:proofErr w:type="spellEnd"/>
      <w:r w:rsidRPr="005B7DB6">
        <w:rPr>
          <w:b w:val="0"/>
        </w:rPr>
        <w:t xml:space="preserve">. Произведено тестирование, показавшее, что программа работает корректно (Рисунок </w:t>
      </w:r>
      <w:r>
        <w:rPr>
          <w:b w:val="0"/>
        </w:rPr>
        <w:t>9.2.3</w:t>
      </w:r>
      <w:r w:rsidRPr="005B7DB6">
        <w:rPr>
          <w:b w:val="0"/>
        </w:rPr>
        <w:t>)</w:t>
      </w:r>
      <w:r>
        <w:rPr>
          <w:b w:val="0"/>
        </w:rPr>
        <w:t>.</w:t>
      </w:r>
    </w:p>
    <w:p w14:paraId="5EF8BF76" w14:textId="77777777" w:rsidR="005B7DB6" w:rsidRDefault="005B7DB6" w:rsidP="005B7DB6">
      <w:pPr>
        <w:pStyle w:val="1"/>
        <w:rPr>
          <w:b w:val="0"/>
        </w:rPr>
      </w:pPr>
    </w:p>
    <w:p w14:paraId="6C356685" w14:textId="77777777" w:rsidR="005B7DB6" w:rsidRDefault="005B7DB6" w:rsidP="005B7DB6">
      <w:pPr>
        <w:pStyle w:val="ab"/>
        <w:jc w:val="center"/>
        <w:rPr>
          <w:sz w:val="20"/>
          <w:szCs w:val="20"/>
        </w:rPr>
      </w:pPr>
    </w:p>
    <w:p w14:paraId="548F78AF" w14:textId="0EB1FBBF" w:rsidR="005B7DB6" w:rsidRPr="005B7DB6" w:rsidRDefault="005B7DB6" w:rsidP="005B7DB6">
      <w:pPr>
        <w:pStyle w:val="ab"/>
        <w:jc w:val="center"/>
        <w:rPr>
          <w:sz w:val="20"/>
          <w:szCs w:val="20"/>
        </w:rPr>
      </w:pPr>
      <w:r w:rsidRPr="005B7DB6">
        <w:rPr>
          <w:sz w:val="20"/>
          <w:szCs w:val="20"/>
        </w:rPr>
        <w:t>9</w:t>
      </w:r>
    </w:p>
    <w:p w14:paraId="639CEA15" w14:textId="77777777" w:rsidR="005B7DB6" w:rsidRDefault="005B7DB6" w:rsidP="005B7DB6">
      <w:pPr>
        <w:spacing w:before="60"/>
        <w:ind w:left="119"/>
        <w:jc w:val="center"/>
        <w:rPr>
          <w:b/>
          <w:sz w:val="36"/>
        </w:rPr>
      </w:pPr>
      <w:r>
        <w:rPr>
          <w:b/>
          <w:sz w:val="36"/>
        </w:rPr>
        <w:t>Часть 3</w:t>
      </w:r>
    </w:p>
    <w:p w14:paraId="7772EB18" w14:textId="50BA4956" w:rsidR="005B7DB6" w:rsidRPr="005B7DB6" w:rsidRDefault="005B7DB6" w:rsidP="005B7DB6">
      <w:pPr>
        <w:spacing w:before="291"/>
        <w:ind w:left="119"/>
        <w:rPr>
          <w:b/>
          <w:sz w:val="28"/>
        </w:rPr>
      </w:pPr>
      <w:r w:rsidRPr="005B7DB6">
        <w:rPr>
          <w:b/>
          <w:sz w:val="32"/>
          <w:szCs w:val="32"/>
        </w:rPr>
        <w:t>Задание</w:t>
      </w:r>
      <w:r w:rsidRPr="005B7DB6">
        <w:rPr>
          <w:b/>
          <w:sz w:val="32"/>
          <w:szCs w:val="32"/>
        </w:rPr>
        <w:t>:</w:t>
      </w:r>
      <w:r>
        <w:rPr>
          <w:b/>
          <w:sz w:val="28"/>
        </w:rPr>
        <w:t xml:space="preserve"> </w:t>
      </w:r>
      <w:r w:rsidRPr="005B7DB6">
        <w:rPr>
          <w:sz w:val="28"/>
          <w:szCs w:val="28"/>
        </w:rPr>
        <w:t>Разработать приложение, имеющее строку ввода данных, кнопку запуска преобразования и текстовое поле, предназначенное только для отображения информации. Любой текст строки ввода должен отображаться в текстовом поле сразу после завершения ввода. В начале строки должна быть вставлена пометка «</w:t>
      </w:r>
      <w:proofErr w:type="spellStart"/>
      <w:r w:rsidRPr="005B7DB6">
        <w:rPr>
          <w:sz w:val="28"/>
          <w:szCs w:val="28"/>
        </w:rPr>
        <w:t>input</w:t>
      </w:r>
      <w:proofErr w:type="spellEnd"/>
      <w:r w:rsidRPr="005B7DB6">
        <w:rPr>
          <w:sz w:val="28"/>
          <w:szCs w:val="28"/>
        </w:rPr>
        <w:t xml:space="preserve">:». При нажатии кнопки преобразования строка ввода должна быть </w:t>
      </w:r>
      <w:proofErr w:type="spellStart"/>
      <w:r w:rsidRPr="005B7DB6">
        <w:rPr>
          <w:sz w:val="28"/>
          <w:szCs w:val="28"/>
        </w:rPr>
        <w:t>преоб</w:t>
      </w:r>
      <w:proofErr w:type="spellEnd"/>
      <w:r w:rsidRPr="005B7DB6">
        <w:rPr>
          <w:sz w:val="28"/>
          <w:szCs w:val="28"/>
        </w:rPr>
        <w:t xml:space="preserve">­ </w:t>
      </w:r>
      <w:proofErr w:type="spellStart"/>
      <w:r w:rsidRPr="005B7DB6">
        <w:rPr>
          <w:sz w:val="28"/>
          <w:szCs w:val="28"/>
        </w:rPr>
        <w:t>разована</w:t>
      </w:r>
      <w:proofErr w:type="spellEnd"/>
      <w:r w:rsidRPr="005B7DB6">
        <w:rPr>
          <w:sz w:val="28"/>
          <w:szCs w:val="28"/>
        </w:rPr>
        <w:t xml:space="preserve"> либо в верхний регистр, либо в нижний противоположно тому, что производи­ лось при предыдущем нажатии кнопки.</w:t>
      </w:r>
    </w:p>
    <w:p w14:paraId="1F15A2A6" w14:textId="77777777" w:rsidR="005B7DB6" w:rsidRDefault="005B7DB6" w:rsidP="005B7DB6"/>
    <w:p w14:paraId="14006014" w14:textId="649F98F4" w:rsidR="005B7DB6" w:rsidRDefault="005B7DB6" w:rsidP="005B7DB6">
      <w:pPr>
        <w:ind w:left="119"/>
        <w:rPr>
          <w:b/>
          <w:sz w:val="32"/>
          <w:szCs w:val="32"/>
        </w:rPr>
      </w:pPr>
      <w:r w:rsidRPr="005B7DB6">
        <w:rPr>
          <w:noProof/>
          <w:sz w:val="32"/>
          <w:szCs w:val="32"/>
        </w:rPr>
        <w:drawing>
          <wp:anchor distT="0" distB="0" distL="0" distR="0" simplePos="0" relativeHeight="251675648" behindDoc="0" locked="0" layoutInCell="1" allowOverlap="1" wp14:anchorId="27B6522F" wp14:editId="187B9D62">
            <wp:simplePos x="0" y="0"/>
            <wp:positionH relativeFrom="page">
              <wp:posOffset>924700</wp:posOffset>
            </wp:positionH>
            <wp:positionV relativeFrom="paragraph">
              <wp:posOffset>270853</wp:posOffset>
            </wp:positionV>
            <wp:extent cx="3343275" cy="2771775"/>
            <wp:effectExtent l="0" t="0" r="0" b="0"/>
            <wp:wrapTopAndBottom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7DB6">
        <w:rPr>
          <w:b/>
          <w:sz w:val="32"/>
          <w:szCs w:val="32"/>
        </w:rPr>
        <w:t>Диаграмма интерфейсных классов</w:t>
      </w:r>
      <w:r w:rsidRPr="005B7DB6">
        <w:rPr>
          <w:b/>
          <w:sz w:val="32"/>
          <w:szCs w:val="32"/>
        </w:rPr>
        <w:t>:</w:t>
      </w:r>
    </w:p>
    <w:p w14:paraId="59BBACAB" w14:textId="77777777" w:rsidR="005B7DB6" w:rsidRPr="005B7DB6" w:rsidRDefault="005B7DB6" w:rsidP="005B7DB6">
      <w:pPr>
        <w:ind w:left="119"/>
        <w:rPr>
          <w:b/>
          <w:sz w:val="32"/>
          <w:szCs w:val="32"/>
        </w:rPr>
      </w:pPr>
    </w:p>
    <w:p w14:paraId="628AD121" w14:textId="7BE39387" w:rsidR="005B7DB6" w:rsidRPr="005B7DB6" w:rsidRDefault="005B7DB6" w:rsidP="005B7DB6">
      <w:pPr>
        <w:pStyle w:val="ab"/>
        <w:jc w:val="center"/>
        <w:rPr>
          <w:sz w:val="21"/>
          <w:szCs w:val="21"/>
        </w:rPr>
      </w:pPr>
      <w:r w:rsidRPr="005B7DB6">
        <w:rPr>
          <w:sz w:val="21"/>
          <w:szCs w:val="21"/>
        </w:rPr>
        <w:t xml:space="preserve">Рисунок </w:t>
      </w:r>
      <w:r w:rsidRPr="005B7DB6">
        <w:rPr>
          <w:sz w:val="21"/>
          <w:szCs w:val="21"/>
        </w:rPr>
        <w:t>9.</w:t>
      </w:r>
      <w:r w:rsidRPr="005B7DB6">
        <w:rPr>
          <w:sz w:val="21"/>
          <w:szCs w:val="21"/>
        </w:rPr>
        <w:t>3.1 — Диаграмма интерфейсных классов</w:t>
      </w:r>
      <w:r w:rsidRPr="005B7DB6">
        <w:rPr>
          <w:sz w:val="21"/>
          <w:szCs w:val="21"/>
        </w:rPr>
        <w:t xml:space="preserve"> для ЛР9</w:t>
      </w:r>
    </w:p>
    <w:p w14:paraId="0285CA11" w14:textId="7B35DC4C" w:rsidR="005B7DB6" w:rsidRDefault="005B7DB6" w:rsidP="005B7DB6">
      <w:pPr>
        <w:pStyle w:val="1"/>
        <w:rPr>
          <w:sz w:val="32"/>
          <w:szCs w:val="32"/>
        </w:rPr>
      </w:pPr>
      <w:r w:rsidRPr="005B7DB6">
        <w:rPr>
          <w:noProof/>
          <w:sz w:val="32"/>
          <w:szCs w:val="32"/>
          <w:lang w:bidi="ar-SA"/>
        </w:rPr>
        <w:drawing>
          <wp:anchor distT="0" distB="0" distL="0" distR="0" simplePos="0" relativeHeight="251676672" behindDoc="0" locked="0" layoutInCell="1" allowOverlap="1" wp14:anchorId="595176F1" wp14:editId="254CDA30">
            <wp:simplePos x="0" y="0"/>
            <wp:positionH relativeFrom="page">
              <wp:posOffset>924700</wp:posOffset>
            </wp:positionH>
            <wp:positionV relativeFrom="paragraph">
              <wp:posOffset>270859</wp:posOffset>
            </wp:positionV>
            <wp:extent cx="3305189" cy="2019300"/>
            <wp:effectExtent l="0" t="0" r="0" b="0"/>
            <wp:wrapTopAndBottom/>
            <wp:docPr id="28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8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7DB6">
        <w:rPr>
          <w:sz w:val="32"/>
          <w:szCs w:val="32"/>
        </w:rPr>
        <w:t>Диаграмма состояний интерфейса</w:t>
      </w:r>
      <w:r w:rsidRPr="005B7DB6">
        <w:rPr>
          <w:sz w:val="32"/>
          <w:szCs w:val="32"/>
        </w:rPr>
        <w:t>:</w:t>
      </w:r>
    </w:p>
    <w:p w14:paraId="64258D99" w14:textId="77777777" w:rsidR="006C0EA8" w:rsidRDefault="006C0EA8" w:rsidP="006C0EA8">
      <w:pPr>
        <w:pStyle w:val="ae"/>
        <w:widowControl w:val="0"/>
        <w:numPr>
          <w:ilvl w:val="0"/>
          <w:numId w:val="9"/>
        </w:numPr>
        <w:tabs>
          <w:tab w:val="left" w:pos="840"/>
        </w:tabs>
        <w:autoSpaceDE w:val="0"/>
        <w:autoSpaceDN w:val="0"/>
        <w:spacing w:before="1"/>
        <w:ind w:hanging="360"/>
        <w:contextualSpacing w:val="0"/>
        <w:rPr>
          <w:sz w:val="24"/>
        </w:rPr>
      </w:pPr>
      <w:r>
        <w:rPr>
          <w:sz w:val="24"/>
        </w:rPr>
        <w:t>Изменение</w:t>
      </w:r>
      <w:r>
        <w:rPr>
          <w:spacing w:val="-1"/>
          <w:sz w:val="24"/>
        </w:rPr>
        <w:t xml:space="preserve"> </w:t>
      </w:r>
      <w:r>
        <w:rPr>
          <w:sz w:val="24"/>
        </w:rPr>
        <w:t>текста</w:t>
      </w:r>
    </w:p>
    <w:p w14:paraId="0FB61E78" w14:textId="77777777" w:rsidR="006C0EA8" w:rsidRDefault="006C0EA8" w:rsidP="006C0EA8">
      <w:pPr>
        <w:pStyle w:val="ae"/>
        <w:widowControl w:val="0"/>
        <w:numPr>
          <w:ilvl w:val="0"/>
          <w:numId w:val="9"/>
        </w:numPr>
        <w:tabs>
          <w:tab w:val="left" w:pos="840"/>
        </w:tabs>
        <w:autoSpaceDE w:val="0"/>
        <w:autoSpaceDN w:val="0"/>
        <w:spacing w:before="9"/>
        <w:ind w:hanging="360"/>
        <w:contextualSpacing w:val="0"/>
        <w:rPr>
          <w:sz w:val="24"/>
        </w:rPr>
      </w:pPr>
      <w:r>
        <w:rPr>
          <w:sz w:val="24"/>
        </w:rPr>
        <w:t>Нажатие на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Convert</w:t>
      </w:r>
      <w:proofErr w:type="spellEnd"/>
      <w:r>
        <w:rPr>
          <w:sz w:val="24"/>
        </w:rPr>
        <w:t>”</w:t>
      </w:r>
    </w:p>
    <w:p w14:paraId="48B034C1" w14:textId="77777777" w:rsidR="006C0EA8" w:rsidRPr="006C0EA8" w:rsidRDefault="006C0EA8" w:rsidP="006C0EA8">
      <w:pPr>
        <w:pStyle w:val="ae"/>
        <w:widowControl w:val="0"/>
        <w:numPr>
          <w:ilvl w:val="0"/>
          <w:numId w:val="9"/>
        </w:numPr>
        <w:tabs>
          <w:tab w:val="left" w:pos="840"/>
        </w:tabs>
        <w:autoSpaceDE w:val="0"/>
        <w:autoSpaceDN w:val="0"/>
        <w:spacing w:before="9"/>
        <w:ind w:hanging="360"/>
        <w:contextualSpacing w:val="0"/>
        <w:rPr>
          <w:i/>
        </w:rPr>
      </w:pPr>
      <w:r>
        <w:rPr>
          <w:sz w:val="24"/>
        </w:rPr>
        <w:t>Нажатие на «</w:t>
      </w:r>
      <w:r>
        <w:rPr>
          <w:sz w:val="24"/>
          <w:lang w:val="en-US"/>
        </w:rPr>
        <w:t>X</w:t>
      </w:r>
      <w:r>
        <w:rPr>
          <w:sz w:val="24"/>
        </w:rPr>
        <w:t>»</w:t>
      </w:r>
    </w:p>
    <w:p w14:paraId="61A590F1" w14:textId="6AB1A28B" w:rsidR="005B7DB6" w:rsidRDefault="005B7DB6" w:rsidP="006C0EA8">
      <w:pPr>
        <w:pStyle w:val="ab"/>
        <w:jc w:val="center"/>
        <w:rPr>
          <w:sz w:val="21"/>
          <w:szCs w:val="21"/>
        </w:rPr>
      </w:pPr>
      <w:r w:rsidRPr="006C0EA8">
        <w:rPr>
          <w:sz w:val="21"/>
          <w:szCs w:val="21"/>
        </w:rPr>
        <w:t xml:space="preserve">Рисунок </w:t>
      </w:r>
      <w:r w:rsidR="006C0EA8">
        <w:rPr>
          <w:sz w:val="21"/>
          <w:szCs w:val="21"/>
        </w:rPr>
        <w:t>9.</w:t>
      </w:r>
      <w:r w:rsidRPr="006C0EA8">
        <w:rPr>
          <w:sz w:val="21"/>
          <w:szCs w:val="21"/>
        </w:rPr>
        <w:t>3.2 — Диаграмма состояний интерфейса</w:t>
      </w:r>
      <w:r w:rsidR="006C0EA8">
        <w:rPr>
          <w:sz w:val="21"/>
          <w:szCs w:val="21"/>
        </w:rPr>
        <w:t xml:space="preserve"> для ЛР9</w:t>
      </w:r>
    </w:p>
    <w:p w14:paraId="693AA316" w14:textId="77777777" w:rsidR="006C0EA8" w:rsidRDefault="006C0EA8" w:rsidP="006C0EA8">
      <w:pPr>
        <w:pStyle w:val="ab"/>
        <w:jc w:val="center"/>
        <w:rPr>
          <w:sz w:val="20"/>
          <w:szCs w:val="20"/>
        </w:rPr>
      </w:pPr>
    </w:p>
    <w:p w14:paraId="098F60BB" w14:textId="77777777" w:rsidR="006C0EA8" w:rsidRDefault="006C0EA8" w:rsidP="006C0EA8">
      <w:pPr>
        <w:pStyle w:val="ab"/>
        <w:jc w:val="center"/>
        <w:rPr>
          <w:sz w:val="20"/>
          <w:szCs w:val="20"/>
        </w:rPr>
      </w:pPr>
    </w:p>
    <w:p w14:paraId="27EA8308" w14:textId="434C8297" w:rsidR="006C0EA8" w:rsidRPr="006C0EA8" w:rsidRDefault="006C0EA8" w:rsidP="006C0EA8">
      <w:pPr>
        <w:pStyle w:val="ab"/>
        <w:jc w:val="center"/>
        <w:rPr>
          <w:sz w:val="20"/>
          <w:szCs w:val="20"/>
        </w:rPr>
      </w:pPr>
      <w:r w:rsidRPr="006C0EA8">
        <w:rPr>
          <w:sz w:val="20"/>
          <w:szCs w:val="20"/>
        </w:rPr>
        <w:t>10</w:t>
      </w:r>
    </w:p>
    <w:p w14:paraId="159C4156" w14:textId="77777777" w:rsidR="005B7DB6" w:rsidRDefault="005B7DB6" w:rsidP="005B7DB6"/>
    <w:p w14:paraId="5CD8D7F0" w14:textId="7C8516B0" w:rsidR="006C0EA8" w:rsidRDefault="006C0EA8" w:rsidP="005B7DB6">
      <w:pPr>
        <w:rPr>
          <w:b/>
          <w:sz w:val="32"/>
          <w:szCs w:val="32"/>
        </w:rPr>
      </w:pPr>
      <w:r w:rsidRPr="006C0EA8">
        <w:rPr>
          <w:b/>
          <w:sz w:val="32"/>
          <w:szCs w:val="32"/>
        </w:rPr>
        <w:t>Код программы</w:t>
      </w:r>
      <w:r>
        <w:rPr>
          <w:b/>
          <w:sz w:val="32"/>
          <w:szCs w:val="32"/>
        </w:rPr>
        <w:t>:</w:t>
      </w:r>
    </w:p>
    <w:p w14:paraId="22162B58" w14:textId="445BF2B5" w:rsidR="006C0EA8" w:rsidRPr="00115C68" w:rsidRDefault="006C0EA8" w:rsidP="00115C68">
      <w:pPr>
        <w:ind w:left="119"/>
        <w:rPr>
          <w:b/>
          <w:sz w:val="32"/>
          <w:szCs w:val="32"/>
        </w:rPr>
      </w:pPr>
      <w:r w:rsidRPr="004C5F30">
        <w:rPr>
          <w:i/>
          <w:color w:val="000000" w:themeColor="text1"/>
          <w:sz w:val="28"/>
        </w:rPr>
        <w:t>Файл</w:t>
      </w:r>
      <w:r w:rsidRPr="005718E0">
        <w:rPr>
          <w:i/>
          <w:color w:val="000000" w:themeColor="text1"/>
          <w:sz w:val="28"/>
        </w:rPr>
        <w:t xml:space="preserve"> </w:t>
      </w:r>
      <w:r w:rsidRPr="004C5F30">
        <w:rPr>
          <w:i/>
          <w:color w:val="000000" w:themeColor="text1"/>
          <w:sz w:val="28"/>
          <w:lang w:val="en-US"/>
        </w:rPr>
        <w:t>main</w:t>
      </w:r>
      <w:r w:rsidRPr="005718E0">
        <w:rPr>
          <w:i/>
          <w:color w:val="000000" w:themeColor="text1"/>
          <w:sz w:val="28"/>
        </w:rPr>
        <w:t>.</w:t>
      </w:r>
      <w:proofErr w:type="spellStart"/>
      <w:r w:rsidRPr="004C5F30">
        <w:rPr>
          <w:i/>
          <w:color w:val="000000" w:themeColor="text1"/>
          <w:sz w:val="28"/>
          <w:lang w:val="en-US"/>
        </w:rPr>
        <w:t>cpp</w:t>
      </w:r>
      <w:proofErr w:type="spellEnd"/>
      <w:r w:rsidRPr="005718E0">
        <w:rPr>
          <w:i/>
          <w:color w:val="000000" w:themeColor="text1"/>
          <w:sz w:val="28"/>
        </w:rPr>
        <w:t>:</w:t>
      </w:r>
    </w:p>
    <w:p w14:paraId="01E4C221" w14:textId="50EBDBCE" w:rsidR="00115C68" w:rsidRDefault="00115C68" w:rsidP="005B7DB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B355BC" wp14:editId="017976A8">
            <wp:extent cx="2705652" cy="1853474"/>
            <wp:effectExtent l="0" t="0" r="0" b="1270"/>
            <wp:docPr id="29" name="Рисунок 29" descr="/Users/tatiana/Desktop/Снимок экрана 2018-06-29 в 11.0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atiana/Desktop/Снимок экрана 2018-06-29 в 11.04.5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575" cy="186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20BF" w14:textId="77777777" w:rsidR="00115C68" w:rsidRDefault="00115C68" w:rsidP="005B7DB6">
      <w:pPr>
        <w:rPr>
          <w:sz w:val="32"/>
          <w:szCs w:val="32"/>
        </w:rPr>
      </w:pPr>
    </w:p>
    <w:p w14:paraId="035C5325" w14:textId="6DD05A23" w:rsidR="00115C68" w:rsidRPr="00115C68" w:rsidRDefault="00115C68" w:rsidP="00115C68">
      <w:pPr>
        <w:ind w:left="119"/>
        <w:rPr>
          <w:i/>
          <w:color w:val="000000" w:themeColor="text1"/>
          <w:sz w:val="28"/>
        </w:rPr>
      </w:pPr>
      <w:r w:rsidRPr="004C5F30">
        <w:rPr>
          <w:i/>
          <w:color w:val="000000" w:themeColor="text1"/>
          <w:sz w:val="28"/>
        </w:rPr>
        <w:t>Файл</w:t>
      </w:r>
      <w:r>
        <w:rPr>
          <w:i/>
          <w:color w:val="000000" w:themeColor="text1"/>
          <w:sz w:val="28"/>
        </w:rPr>
        <w:t xml:space="preserve">а </w:t>
      </w:r>
      <w:proofErr w:type="spellStart"/>
      <w:r>
        <w:rPr>
          <w:i/>
          <w:color w:val="000000" w:themeColor="text1"/>
          <w:sz w:val="28"/>
        </w:rPr>
        <w:t>dialog</w:t>
      </w:r>
      <w:proofErr w:type="spellEnd"/>
      <w:r w:rsidRPr="005718E0">
        <w:rPr>
          <w:i/>
          <w:color w:val="000000" w:themeColor="text1"/>
          <w:sz w:val="28"/>
        </w:rPr>
        <w:t>.</w:t>
      </w:r>
      <w:r>
        <w:rPr>
          <w:i/>
          <w:color w:val="000000" w:themeColor="text1"/>
          <w:sz w:val="28"/>
          <w:lang w:val="en-US"/>
        </w:rPr>
        <w:t>h</w:t>
      </w:r>
      <w:r w:rsidRPr="005718E0">
        <w:rPr>
          <w:i/>
          <w:color w:val="000000" w:themeColor="text1"/>
          <w:sz w:val="28"/>
        </w:rPr>
        <w:t>:</w:t>
      </w:r>
    </w:p>
    <w:p w14:paraId="08B9E8C0" w14:textId="0281AAB5" w:rsidR="00115C68" w:rsidRDefault="00115C68" w:rsidP="005B7DB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5BD5FA" wp14:editId="5489C854">
            <wp:extent cx="3197900" cy="4373154"/>
            <wp:effectExtent l="0" t="0" r="2540" b="0"/>
            <wp:docPr id="30" name="Рисунок 30" descr="/Users/tatiana/Desktop/Снимок экрана 2018-06-29 в 11.0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tatiana/Desktop/Снимок экрана 2018-06-29 в 11.04.4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36" cy="43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0752" w14:textId="77777777" w:rsidR="00115C68" w:rsidRDefault="00115C68" w:rsidP="00115C68">
      <w:pPr>
        <w:pStyle w:val="ab"/>
        <w:jc w:val="center"/>
        <w:rPr>
          <w:sz w:val="21"/>
          <w:szCs w:val="21"/>
        </w:rPr>
      </w:pPr>
    </w:p>
    <w:p w14:paraId="5988A992" w14:textId="3B276DE9" w:rsidR="00115C68" w:rsidRDefault="00115C68" w:rsidP="00115C68">
      <w:pPr>
        <w:pStyle w:val="ab"/>
        <w:jc w:val="center"/>
        <w:rPr>
          <w:sz w:val="21"/>
          <w:szCs w:val="21"/>
        </w:rPr>
      </w:pPr>
      <w:r w:rsidRPr="006C0EA8">
        <w:rPr>
          <w:sz w:val="21"/>
          <w:szCs w:val="21"/>
        </w:rPr>
        <w:t xml:space="preserve">Рисунок </w:t>
      </w:r>
      <w:r>
        <w:rPr>
          <w:sz w:val="21"/>
          <w:szCs w:val="21"/>
        </w:rPr>
        <w:t>9.</w:t>
      </w:r>
      <w:r>
        <w:rPr>
          <w:sz w:val="21"/>
          <w:szCs w:val="21"/>
        </w:rPr>
        <w:t>3.3</w:t>
      </w:r>
      <w:r w:rsidRPr="006C0EA8">
        <w:rPr>
          <w:sz w:val="21"/>
          <w:szCs w:val="21"/>
        </w:rPr>
        <w:t xml:space="preserve"> — </w:t>
      </w:r>
      <w:r>
        <w:rPr>
          <w:sz w:val="21"/>
          <w:szCs w:val="21"/>
        </w:rPr>
        <w:t>Код основной программы</w:t>
      </w:r>
      <w:r>
        <w:rPr>
          <w:sz w:val="21"/>
          <w:szCs w:val="21"/>
        </w:rPr>
        <w:t xml:space="preserve"> для ЛР9</w:t>
      </w:r>
    </w:p>
    <w:p w14:paraId="6ADE31B5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6925EDA1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63F79AC6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2CF9816D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7AE7058A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6F1A2382" w14:textId="7307CF54" w:rsidR="00115C68" w:rsidRPr="006C0EA8" w:rsidRDefault="00115C68" w:rsidP="00115C68">
      <w:pPr>
        <w:pStyle w:val="ab"/>
        <w:jc w:val="center"/>
        <w:rPr>
          <w:sz w:val="20"/>
          <w:szCs w:val="20"/>
        </w:rPr>
      </w:pPr>
      <w:r>
        <w:rPr>
          <w:sz w:val="20"/>
          <w:szCs w:val="20"/>
        </w:rPr>
        <w:t>11</w:t>
      </w:r>
    </w:p>
    <w:p w14:paraId="1ED4E804" w14:textId="77777777" w:rsidR="00115C68" w:rsidRPr="00115C68" w:rsidRDefault="00115C68" w:rsidP="00115C68">
      <w:pPr>
        <w:rPr>
          <w:i/>
          <w:color w:val="000000" w:themeColor="text1"/>
          <w:sz w:val="28"/>
        </w:rPr>
      </w:pPr>
      <w:r w:rsidRPr="004C5F30">
        <w:rPr>
          <w:i/>
          <w:color w:val="000000" w:themeColor="text1"/>
          <w:sz w:val="28"/>
        </w:rPr>
        <w:t>Файл</w:t>
      </w:r>
      <w:r>
        <w:rPr>
          <w:i/>
          <w:color w:val="000000" w:themeColor="text1"/>
          <w:sz w:val="28"/>
        </w:rPr>
        <w:t xml:space="preserve">а </w:t>
      </w:r>
      <w:proofErr w:type="spellStart"/>
      <w:r>
        <w:rPr>
          <w:i/>
          <w:color w:val="000000" w:themeColor="text1"/>
          <w:sz w:val="28"/>
        </w:rPr>
        <w:t>dialog</w:t>
      </w:r>
      <w:proofErr w:type="spellEnd"/>
      <w:r w:rsidRPr="005718E0">
        <w:rPr>
          <w:i/>
          <w:color w:val="000000" w:themeColor="text1"/>
          <w:sz w:val="28"/>
        </w:rPr>
        <w:t>.</w:t>
      </w:r>
      <w:proofErr w:type="spellStart"/>
      <w:r w:rsidRPr="004C5F30">
        <w:rPr>
          <w:i/>
          <w:color w:val="000000" w:themeColor="text1"/>
          <w:sz w:val="28"/>
          <w:lang w:val="en-US"/>
        </w:rPr>
        <w:t>cpp</w:t>
      </w:r>
      <w:proofErr w:type="spellEnd"/>
      <w:r w:rsidRPr="005718E0">
        <w:rPr>
          <w:i/>
          <w:color w:val="000000" w:themeColor="text1"/>
          <w:sz w:val="28"/>
        </w:rPr>
        <w:t>:</w:t>
      </w:r>
    </w:p>
    <w:p w14:paraId="0DE4D53B" w14:textId="1EDC2B4C" w:rsidR="00115C68" w:rsidRDefault="00115C68" w:rsidP="005B7DB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50E6E1" wp14:editId="3FD4DA98">
            <wp:extent cx="3364321" cy="4859356"/>
            <wp:effectExtent l="0" t="0" r="0" b="0"/>
            <wp:docPr id="31" name="Рисунок 31" descr="/Users/tatiana/Desktop/Снимок экрана 2018-06-29 в 11.0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atiana/Desktop/Снимок экрана 2018-06-29 в 11.09.0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74" cy="486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F8B3774" wp14:editId="5A18A497">
            <wp:extent cx="3808821" cy="1333862"/>
            <wp:effectExtent l="0" t="0" r="1270" b="12700"/>
            <wp:docPr id="32" name="Рисунок 32" descr="/Users/tatiana/Desktop/Снимок экрана 2018-06-29 в 11.0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tatiana/Desktop/Снимок экрана 2018-06-29 в 11.09.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525" cy="13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7900" w14:textId="4533B4EF" w:rsidR="00115C68" w:rsidRDefault="00115C68" w:rsidP="00115C68">
      <w:pPr>
        <w:pStyle w:val="ab"/>
        <w:jc w:val="center"/>
        <w:rPr>
          <w:sz w:val="21"/>
          <w:szCs w:val="21"/>
        </w:rPr>
      </w:pPr>
      <w:r w:rsidRPr="006C0EA8">
        <w:rPr>
          <w:sz w:val="21"/>
          <w:szCs w:val="21"/>
        </w:rPr>
        <w:t xml:space="preserve">Рисунок </w:t>
      </w:r>
      <w:r>
        <w:rPr>
          <w:sz w:val="21"/>
          <w:szCs w:val="21"/>
        </w:rPr>
        <w:t>9.3.3</w:t>
      </w:r>
      <w:r w:rsidRPr="006C0EA8">
        <w:rPr>
          <w:sz w:val="21"/>
          <w:szCs w:val="21"/>
        </w:rPr>
        <w:t xml:space="preserve"> — </w:t>
      </w:r>
      <w:r>
        <w:rPr>
          <w:sz w:val="21"/>
          <w:szCs w:val="21"/>
        </w:rPr>
        <w:t>Продолжение</w:t>
      </w:r>
    </w:p>
    <w:p w14:paraId="1FF130A1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02E362D7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6853771E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650DAFC3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591CB1F7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3CE440AD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1B91EE90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4879C941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032A8C46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6BB10B70" w14:textId="3AEDAF92" w:rsidR="00115C68" w:rsidRPr="00115C68" w:rsidRDefault="00115C68" w:rsidP="00115C68">
      <w:pPr>
        <w:pStyle w:val="ab"/>
        <w:jc w:val="center"/>
        <w:rPr>
          <w:sz w:val="20"/>
          <w:szCs w:val="20"/>
        </w:rPr>
      </w:pPr>
      <w:r w:rsidRPr="00115C68">
        <w:rPr>
          <w:sz w:val="20"/>
          <w:szCs w:val="20"/>
        </w:rPr>
        <w:t>12</w:t>
      </w:r>
    </w:p>
    <w:p w14:paraId="123ADA79" w14:textId="655E5A7E" w:rsidR="00115C68" w:rsidRPr="00115C68" w:rsidRDefault="00115C68" w:rsidP="00115C68">
      <w:pPr>
        <w:pStyle w:val="1"/>
        <w:spacing w:before="65"/>
        <w:rPr>
          <w:sz w:val="32"/>
          <w:szCs w:val="32"/>
        </w:rPr>
      </w:pPr>
      <w:r w:rsidRPr="00115C68">
        <w:rPr>
          <w:noProof/>
          <w:sz w:val="32"/>
          <w:szCs w:val="32"/>
          <w:lang w:bidi="ar-SA"/>
        </w:rPr>
        <w:drawing>
          <wp:anchor distT="0" distB="0" distL="0" distR="0" simplePos="0" relativeHeight="251678720" behindDoc="0" locked="0" layoutInCell="1" allowOverlap="1" wp14:anchorId="05BC8D0E" wp14:editId="38E5DD0F">
            <wp:simplePos x="0" y="0"/>
            <wp:positionH relativeFrom="page">
              <wp:posOffset>925195</wp:posOffset>
            </wp:positionH>
            <wp:positionV relativeFrom="paragraph">
              <wp:posOffset>309880</wp:posOffset>
            </wp:positionV>
            <wp:extent cx="2567305" cy="3955415"/>
            <wp:effectExtent l="0" t="0" r="0" b="6985"/>
            <wp:wrapTopAndBottom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C68">
        <w:rPr>
          <w:sz w:val="32"/>
          <w:szCs w:val="32"/>
        </w:rPr>
        <w:t>Тестирование</w:t>
      </w:r>
      <w:r>
        <w:rPr>
          <w:sz w:val="32"/>
          <w:szCs w:val="32"/>
        </w:rPr>
        <w:t>:</w:t>
      </w:r>
    </w:p>
    <w:p w14:paraId="70BD2584" w14:textId="27C95D79" w:rsidR="00115C68" w:rsidRPr="00115C68" w:rsidRDefault="00115C68" w:rsidP="00115C68">
      <w:pPr>
        <w:pStyle w:val="ab"/>
        <w:jc w:val="center"/>
        <w:rPr>
          <w:sz w:val="21"/>
          <w:szCs w:val="21"/>
        </w:rPr>
      </w:pPr>
      <w:r w:rsidRPr="006C0EA8">
        <w:rPr>
          <w:sz w:val="21"/>
          <w:szCs w:val="21"/>
        </w:rPr>
        <w:t xml:space="preserve">Рисунок </w:t>
      </w:r>
      <w:r>
        <w:rPr>
          <w:sz w:val="21"/>
          <w:szCs w:val="21"/>
        </w:rPr>
        <w:t>9.</w:t>
      </w:r>
      <w:r>
        <w:rPr>
          <w:sz w:val="21"/>
          <w:szCs w:val="21"/>
        </w:rPr>
        <w:t>3.4</w:t>
      </w:r>
      <w:r w:rsidRPr="006C0EA8">
        <w:rPr>
          <w:sz w:val="21"/>
          <w:szCs w:val="21"/>
        </w:rPr>
        <w:t xml:space="preserve"> — </w:t>
      </w:r>
      <w:proofErr w:type="gramStart"/>
      <w:r>
        <w:rPr>
          <w:sz w:val="21"/>
          <w:szCs w:val="21"/>
        </w:rPr>
        <w:t xml:space="preserve">Тестирование </w:t>
      </w:r>
      <w:r>
        <w:rPr>
          <w:sz w:val="21"/>
          <w:szCs w:val="21"/>
        </w:rPr>
        <w:t xml:space="preserve"> программы</w:t>
      </w:r>
      <w:proofErr w:type="gramEnd"/>
      <w:r>
        <w:rPr>
          <w:sz w:val="21"/>
          <w:szCs w:val="21"/>
        </w:rPr>
        <w:t xml:space="preserve"> для ЛР9</w:t>
      </w:r>
    </w:p>
    <w:p w14:paraId="1F9E387B" w14:textId="7AFCEF7E" w:rsidR="00115C68" w:rsidRDefault="00115C68" w:rsidP="00115C68">
      <w:pPr>
        <w:pStyle w:val="1"/>
        <w:rPr>
          <w:b w:val="0"/>
        </w:rPr>
      </w:pPr>
      <w:proofErr w:type="spellStart"/>
      <w:proofErr w:type="gramStart"/>
      <w:r w:rsidRPr="00115C68">
        <w:rPr>
          <w:sz w:val="32"/>
          <w:szCs w:val="32"/>
        </w:rPr>
        <w:t>Вывод</w:t>
      </w:r>
      <w:r>
        <w:rPr>
          <w:sz w:val="32"/>
          <w:szCs w:val="32"/>
        </w:rPr>
        <w:t>:</w:t>
      </w:r>
      <w:r w:rsidRPr="00115C68">
        <w:rPr>
          <w:b w:val="0"/>
        </w:rPr>
        <w:t>Согласно</w:t>
      </w:r>
      <w:proofErr w:type="spellEnd"/>
      <w:proofErr w:type="gramEnd"/>
      <w:r w:rsidRPr="00115C68">
        <w:rPr>
          <w:b w:val="0"/>
        </w:rPr>
        <w:t xml:space="preserve"> заданию были созданы диаграмма интерфейсных классов (Рисунок 3.1) и диаграмма состояний интерфейса (Рисунок 3.2). По ним была разработана программа с использованием библиотеки </w:t>
      </w:r>
      <w:proofErr w:type="spellStart"/>
      <w:r w:rsidRPr="00115C68">
        <w:rPr>
          <w:b w:val="0"/>
        </w:rPr>
        <w:t>Qt</w:t>
      </w:r>
      <w:proofErr w:type="spellEnd"/>
      <w:r w:rsidRPr="00115C68">
        <w:rPr>
          <w:b w:val="0"/>
        </w:rPr>
        <w:t>. Во время тестирования программа показала ожидаемые результаты (Рисунок 3.3)</w:t>
      </w:r>
      <w:r>
        <w:rPr>
          <w:b w:val="0"/>
        </w:rPr>
        <w:t>.</w:t>
      </w:r>
    </w:p>
    <w:p w14:paraId="530006A6" w14:textId="77777777" w:rsidR="00115C68" w:rsidRDefault="00115C68" w:rsidP="00115C68">
      <w:pPr>
        <w:pStyle w:val="1"/>
        <w:rPr>
          <w:b w:val="0"/>
        </w:rPr>
      </w:pPr>
    </w:p>
    <w:p w14:paraId="05EDDDE1" w14:textId="77777777" w:rsidR="00115C68" w:rsidRDefault="00115C68" w:rsidP="00115C68">
      <w:pPr>
        <w:spacing w:before="60"/>
        <w:ind w:left="119"/>
        <w:jc w:val="center"/>
        <w:rPr>
          <w:b/>
          <w:sz w:val="36"/>
        </w:rPr>
      </w:pPr>
      <w:r>
        <w:rPr>
          <w:b/>
          <w:sz w:val="36"/>
        </w:rPr>
        <w:t>Часть 4</w:t>
      </w:r>
    </w:p>
    <w:p w14:paraId="1165AEE6" w14:textId="3D6AC75E" w:rsidR="00115C68" w:rsidRDefault="00115C68" w:rsidP="00115C68">
      <w:pPr>
        <w:spacing w:before="89"/>
        <w:ind w:left="119"/>
        <w:rPr>
          <w:sz w:val="24"/>
        </w:rPr>
      </w:pPr>
      <w:r w:rsidRPr="00115C68">
        <w:rPr>
          <w:b/>
          <w:sz w:val="32"/>
          <w:szCs w:val="32"/>
        </w:rPr>
        <w:t>Задание:</w:t>
      </w:r>
      <w:r>
        <w:rPr>
          <w:sz w:val="24"/>
        </w:rPr>
        <w:t xml:space="preserve"> </w:t>
      </w:r>
      <w:r w:rsidRPr="00D92711">
        <w:rPr>
          <w:sz w:val="28"/>
          <w:szCs w:val="28"/>
        </w:rPr>
        <w:t xml:space="preserve">Использование </w:t>
      </w:r>
      <w:proofErr w:type="spellStart"/>
      <w:r w:rsidRPr="00D92711">
        <w:rPr>
          <w:sz w:val="28"/>
          <w:szCs w:val="28"/>
        </w:rPr>
        <w:t>QSplitter</w:t>
      </w:r>
      <w:proofErr w:type="spellEnd"/>
      <w:r w:rsidRPr="00D92711">
        <w:rPr>
          <w:sz w:val="28"/>
          <w:szCs w:val="28"/>
        </w:rPr>
        <w:t xml:space="preserve">. Связывание сигналов и слотов в </w:t>
      </w:r>
      <w:proofErr w:type="spellStart"/>
      <w:r w:rsidRPr="00D92711">
        <w:rPr>
          <w:sz w:val="28"/>
          <w:szCs w:val="28"/>
        </w:rPr>
        <w:t>Qt</w:t>
      </w:r>
      <w:proofErr w:type="spellEnd"/>
      <w:r w:rsidRPr="00D92711">
        <w:rPr>
          <w:sz w:val="28"/>
          <w:szCs w:val="28"/>
        </w:rPr>
        <w:t xml:space="preserve"> </w:t>
      </w:r>
      <w:proofErr w:type="spellStart"/>
      <w:r w:rsidRPr="00D92711">
        <w:rPr>
          <w:sz w:val="28"/>
          <w:szCs w:val="28"/>
        </w:rPr>
        <w:t>Designer</w:t>
      </w:r>
      <w:proofErr w:type="spellEnd"/>
      <w:r w:rsidRPr="00D92711">
        <w:rPr>
          <w:sz w:val="28"/>
          <w:szCs w:val="28"/>
        </w:rPr>
        <w:t>.</w:t>
      </w:r>
    </w:p>
    <w:p w14:paraId="04F35CD7" w14:textId="77777777" w:rsidR="00115C68" w:rsidRDefault="00115C68" w:rsidP="00115C68">
      <w:pPr>
        <w:pStyle w:val="af"/>
        <w:spacing w:before="3"/>
        <w:rPr>
          <w:sz w:val="26"/>
        </w:rPr>
      </w:pPr>
    </w:p>
    <w:p w14:paraId="073D48D3" w14:textId="70D86BFC" w:rsidR="00115C68" w:rsidRDefault="00115C68" w:rsidP="00115C68">
      <w:pPr>
        <w:ind w:left="119"/>
        <w:rPr>
          <w:b/>
          <w:sz w:val="32"/>
          <w:szCs w:val="32"/>
        </w:rPr>
      </w:pPr>
      <w:r w:rsidRPr="00D92711">
        <w:rPr>
          <w:noProof/>
          <w:sz w:val="32"/>
          <w:szCs w:val="32"/>
        </w:rPr>
        <w:drawing>
          <wp:anchor distT="0" distB="0" distL="0" distR="0" simplePos="0" relativeHeight="251680768" behindDoc="0" locked="0" layoutInCell="1" allowOverlap="1" wp14:anchorId="33A2D567" wp14:editId="08E1A192">
            <wp:simplePos x="0" y="0"/>
            <wp:positionH relativeFrom="page">
              <wp:posOffset>924700</wp:posOffset>
            </wp:positionH>
            <wp:positionV relativeFrom="paragraph">
              <wp:posOffset>270854</wp:posOffset>
            </wp:positionV>
            <wp:extent cx="2962275" cy="1057275"/>
            <wp:effectExtent l="0" t="0" r="0" b="0"/>
            <wp:wrapTopAndBottom/>
            <wp:docPr id="3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711">
        <w:rPr>
          <w:b/>
          <w:sz w:val="32"/>
          <w:szCs w:val="32"/>
        </w:rPr>
        <w:t>Диаграмма интерфейсных классов</w:t>
      </w:r>
      <w:r w:rsidR="00D92711">
        <w:rPr>
          <w:b/>
          <w:sz w:val="32"/>
          <w:szCs w:val="32"/>
        </w:rPr>
        <w:t>:</w:t>
      </w:r>
    </w:p>
    <w:p w14:paraId="05A34C07" w14:textId="77777777" w:rsidR="00D92711" w:rsidRDefault="00D92711" w:rsidP="00115C68">
      <w:pPr>
        <w:ind w:left="119"/>
        <w:rPr>
          <w:b/>
          <w:sz w:val="32"/>
          <w:szCs w:val="32"/>
        </w:rPr>
      </w:pPr>
    </w:p>
    <w:p w14:paraId="02B3CB38" w14:textId="2C098E42" w:rsidR="00115C68" w:rsidRPr="00D92711" w:rsidRDefault="00D92711" w:rsidP="00D92711">
      <w:pPr>
        <w:pStyle w:val="ab"/>
        <w:jc w:val="center"/>
        <w:rPr>
          <w:sz w:val="21"/>
          <w:szCs w:val="21"/>
        </w:rPr>
      </w:pPr>
      <w:r w:rsidRPr="006C0EA8">
        <w:rPr>
          <w:sz w:val="21"/>
          <w:szCs w:val="21"/>
        </w:rPr>
        <w:t xml:space="preserve">Рисунок </w:t>
      </w:r>
      <w:r>
        <w:rPr>
          <w:sz w:val="21"/>
          <w:szCs w:val="21"/>
        </w:rPr>
        <w:t>9</w:t>
      </w:r>
      <w:r>
        <w:rPr>
          <w:sz w:val="21"/>
          <w:szCs w:val="21"/>
        </w:rPr>
        <w:t>.4</w:t>
      </w:r>
      <w:r>
        <w:rPr>
          <w:sz w:val="21"/>
          <w:szCs w:val="21"/>
        </w:rPr>
        <w:t>.1</w:t>
      </w:r>
      <w:r w:rsidRPr="006C0EA8">
        <w:rPr>
          <w:sz w:val="21"/>
          <w:szCs w:val="21"/>
        </w:rPr>
        <w:t xml:space="preserve"> — </w:t>
      </w:r>
      <w:r>
        <w:rPr>
          <w:sz w:val="20"/>
        </w:rPr>
        <w:t>Диаграмма интерфейсных классов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для ЛР9</w:t>
      </w:r>
    </w:p>
    <w:p w14:paraId="4687D240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6399AFDA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778EEC6F" w14:textId="77777777" w:rsidR="00115C68" w:rsidRDefault="00115C68" w:rsidP="00115C68">
      <w:pPr>
        <w:pStyle w:val="ab"/>
        <w:jc w:val="center"/>
        <w:rPr>
          <w:sz w:val="20"/>
          <w:szCs w:val="20"/>
        </w:rPr>
      </w:pPr>
    </w:p>
    <w:p w14:paraId="09B4850B" w14:textId="2E620DAF" w:rsidR="00115C68" w:rsidRPr="00115C68" w:rsidRDefault="00115C68" w:rsidP="00115C68">
      <w:pPr>
        <w:pStyle w:val="ab"/>
        <w:jc w:val="center"/>
        <w:rPr>
          <w:sz w:val="20"/>
          <w:szCs w:val="20"/>
        </w:rPr>
      </w:pPr>
      <w:r>
        <w:rPr>
          <w:sz w:val="20"/>
          <w:szCs w:val="20"/>
        </w:rPr>
        <w:t>13</w:t>
      </w:r>
    </w:p>
    <w:p w14:paraId="6F4D75FE" w14:textId="77777777" w:rsidR="00115C68" w:rsidRDefault="00115C68" w:rsidP="00115C68">
      <w:pPr>
        <w:pStyle w:val="1"/>
        <w:rPr>
          <w:b w:val="0"/>
        </w:rPr>
      </w:pPr>
    </w:p>
    <w:p w14:paraId="0406F799" w14:textId="736BE5EB" w:rsidR="00D92711" w:rsidRPr="00D92711" w:rsidRDefault="00D92711" w:rsidP="00D92711">
      <w:pPr>
        <w:pStyle w:val="1"/>
        <w:rPr>
          <w:sz w:val="32"/>
          <w:szCs w:val="32"/>
        </w:rPr>
      </w:pPr>
      <w:r w:rsidRPr="00D92711">
        <w:rPr>
          <w:sz w:val="32"/>
          <w:szCs w:val="32"/>
        </w:rPr>
        <w:t>Код программы</w:t>
      </w:r>
      <w:r>
        <w:rPr>
          <w:sz w:val="32"/>
          <w:szCs w:val="32"/>
        </w:rPr>
        <w:t>:</w:t>
      </w:r>
    </w:p>
    <w:p w14:paraId="0D605A91" w14:textId="0C27B4AF" w:rsidR="00D92711" w:rsidRPr="00D92711" w:rsidRDefault="00D92711" w:rsidP="00D92711">
      <w:pPr>
        <w:ind w:left="119"/>
        <w:rPr>
          <w:i/>
          <w:color w:val="000000" w:themeColor="text1"/>
          <w:sz w:val="28"/>
        </w:rPr>
      </w:pPr>
      <w:r w:rsidRPr="004C5F30">
        <w:rPr>
          <w:i/>
          <w:color w:val="000000" w:themeColor="text1"/>
          <w:sz w:val="28"/>
        </w:rPr>
        <w:t>Файл</w:t>
      </w:r>
      <w:r w:rsidRPr="005718E0">
        <w:rPr>
          <w:i/>
          <w:color w:val="000000" w:themeColor="text1"/>
          <w:sz w:val="28"/>
        </w:rPr>
        <w:t xml:space="preserve"> </w:t>
      </w:r>
      <w:r w:rsidRPr="004C5F30">
        <w:rPr>
          <w:i/>
          <w:color w:val="000000" w:themeColor="text1"/>
          <w:sz w:val="28"/>
          <w:lang w:val="en-US"/>
        </w:rPr>
        <w:t>main</w:t>
      </w:r>
      <w:r w:rsidRPr="005718E0">
        <w:rPr>
          <w:i/>
          <w:color w:val="000000" w:themeColor="text1"/>
          <w:sz w:val="28"/>
        </w:rPr>
        <w:t>.</w:t>
      </w:r>
      <w:proofErr w:type="spellStart"/>
      <w:r w:rsidRPr="004C5F30">
        <w:rPr>
          <w:i/>
          <w:color w:val="000000" w:themeColor="text1"/>
          <w:sz w:val="28"/>
          <w:lang w:val="en-US"/>
        </w:rPr>
        <w:t>cpp</w:t>
      </w:r>
      <w:proofErr w:type="spellEnd"/>
      <w:r w:rsidRPr="005718E0">
        <w:rPr>
          <w:i/>
          <w:color w:val="000000" w:themeColor="text1"/>
          <w:sz w:val="28"/>
        </w:rPr>
        <w:t>:</w:t>
      </w:r>
    </w:p>
    <w:p w14:paraId="2946A458" w14:textId="332ACDD8" w:rsidR="00D92711" w:rsidRDefault="00D92711" w:rsidP="00115C68">
      <w:pPr>
        <w:pStyle w:val="1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 wp14:anchorId="5AF8D5BD" wp14:editId="1111A0CA">
            <wp:extent cx="2907767" cy="2565400"/>
            <wp:effectExtent l="0" t="0" r="0" b="0"/>
            <wp:docPr id="35" name="Рисунок 35" descr="/Users/tatiana/Desktop/Снимок экрана 2018-06-29 в 11.1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atiana/Desktop/Снимок экрана 2018-06-29 в 11.16.0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68" cy="256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E601" w14:textId="77777777" w:rsidR="00D92711" w:rsidRPr="00115C68" w:rsidRDefault="00D92711" w:rsidP="00D92711">
      <w:pPr>
        <w:rPr>
          <w:i/>
          <w:color w:val="000000" w:themeColor="text1"/>
          <w:sz w:val="28"/>
        </w:rPr>
      </w:pPr>
      <w:r w:rsidRPr="004C5F30">
        <w:rPr>
          <w:i/>
          <w:color w:val="000000" w:themeColor="text1"/>
          <w:sz w:val="28"/>
        </w:rPr>
        <w:t>Файл</w:t>
      </w:r>
      <w:r>
        <w:rPr>
          <w:i/>
          <w:color w:val="000000" w:themeColor="text1"/>
          <w:sz w:val="28"/>
        </w:rPr>
        <w:t xml:space="preserve">а </w:t>
      </w:r>
      <w:proofErr w:type="spellStart"/>
      <w:r>
        <w:rPr>
          <w:i/>
          <w:color w:val="000000" w:themeColor="text1"/>
          <w:sz w:val="28"/>
        </w:rPr>
        <w:t>dialog</w:t>
      </w:r>
      <w:proofErr w:type="spellEnd"/>
      <w:r w:rsidRPr="005718E0">
        <w:rPr>
          <w:i/>
          <w:color w:val="000000" w:themeColor="text1"/>
          <w:sz w:val="28"/>
        </w:rPr>
        <w:t>.</w:t>
      </w:r>
      <w:proofErr w:type="spellStart"/>
      <w:r w:rsidRPr="004C5F30">
        <w:rPr>
          <w:i/>
          <w:color w:val="000000" w:themeColor="text1"/>
          <w:sz w:val="28"/>
          <w:lang w:val="en-US"/>
        </w:rPr>
        <w:t>cpp</w:t>
      </w:r>
      <w:proofErr w:type="spellEnd"/>
      <w:r w:rsidRPr="005718E0">
        <w:rPr>
          <w:i/>
          <w:color w:val="000000" w:themeColor="text1"/>
          <w:sz w:val="28"/>
        </w:rPr>
        <w:t>:</w:t>
      </w:r>
    </w:p>
    <w:p w14:paraId="20CE2853" w14:textId="2A907D0D" w:rsidR="00D92711" w:rsidRDefault="00D92711" w:rsidP="00115C68">
      <w:pPr>
        <w:pStyle w:val="1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 wp14:anchorId="768E8C0C" wp14:editId="635483AE">
            <wp:extent cx="4108210" cy="4636589"/>
            <wp:effectExtent l="0" t="0" r="6985" b="12065"/>
            <wp:docPr id="36" name="Рисунок 36" descr="/Users/tatiana/Desktop/Снимок экрана 2018-06-29 в 11.1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tatiana/Desktop/Снимок экрана 2018-06-29 в 11.16.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349" cy="465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33A3" w14:textId="46EA22E2" w:rsidR="00D92711" w:rsidRDefault="00D92711" w:rsidP="00D92711">
      <w:pPr>
        <w:pStyle w:val="ab"/>
        <w:jc w:val="center"/>
        <w:rPr>
          <w:sz w:val="21"/>
          <w:szCs w:val="21"/>
        </w:rPr>
      </w:pPr>
      <w:r w:rsidRPr="006C0EA8">
        <w:rPr>
          <w:sz w:val="21"/>
          <w:szCs w:val="21"/>
        </w:rPr>
        <w:t xml:space="preserve">Рисунок </w:t>
      </w:r>
      <w:r>
        <w:rPr>
          <w:sz w:val="21"/>
          <w:szCs w:val="21"/>
        </w:rPr>
        <w:t>9.</w:t>
      </w:r>
      <w:r>
        <w:rPr>
          <w:sz w:val="21"/>
          <w:szCs w:val="21"/>
        </w:rPr>
        <w:t>4.2</w:t>
      </w:r>
      <w:r w:rsidRPr="006C0EA8">
        <w:rPr>
          <w:sz w:val="21"/>
          <w:szCs w:val="21"/>
        </w:rPr>
        <w:t xml:space="preserve"> — </w:t>
      </w:r>
      <w:r>
        <w:rPr>
          <w:sz w:val="21"/>
          <w:szCs w:val="21"/>
        </w:rPr>
        <w:t>Код основной программы для ЛР9</w:t>
      </w:r>
    </w:p>
    <w:p w14:paraId="224FB960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67876473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5025820B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49D3DDCA" w14:textId="526FEEA5" w:rsidR="00D92711" w:rsidRPr="006C0EA8" w:rsidRDefault="00D92711" w:rsidP="00D92711">
      <w:pPr>
        <w:pStyle w:val="ab"/>
        <w:jc w:val="center"/>
        <w:rPr>
          <w:sz w:val="20"/>
          <w:szCs w:val="20"/>
        </w:rPr>
      </w:pPr>
      <w:r>
        <w:rPr>
          <w:sz w:val="20"/>
          <w:szCs w:val="20"/>
        </w:rPr>
        <w:t>14</w:t>
      </w:r>
    </w:p>
    <w:p w14:paraId="6A4B4F8D" w14:textId="4566AB8D" w:rsidR="00D92711" w:rsidRDefault="00D92711" w:rsidP="00115C68">
      <w:pPr>
        <w:pStyle w:val="1"/>
        <w:rPr>
          <w:b w:val="0"/>
        </w:rPr>
      </w:pPr>
    </w:p>
    <w:p w14:paraId="6FB7ED23" w14:textId="378ACAD5" w:rsidR="00D92711" w:rsidRDefault="00D92711" w:rsidP="00D92711">
      <w:pPr>
        <w:rPr>
          <w:i/>
          <w:sz w:val="28"/>
          <w:szCs w:val="28"/>
        </w:rPr>
      </w:pPr>
      <w:r w:rsidRPr="00D92711">
        <w:rPr>
          <w:i/>
          <w:sz w:val="28"/>
          <w:szCs w:val="28"/>
        </w:rPr>
        <w:t xml:space="preserve">Файла </w:t>
      </w:r>
      <w:proofErr w:type="spellStart"/>
      <w:r w:rsidRPr="00D92711">
        <w:rPr>
          <w:i/>
          <w:sz w:val="28"/>
          <w:szCs w:val="28"/>
        </w:rPr>
        <w:t>dialog</w:t>
      </w:r>
      <w:proofErr w:type="spellEnd"/>
      <w:r w:rsidRPr="00D92711">
        <w:rPr>
          <w:i/>
          <w:sz w:val="28"/>
          <w:szCs w:val="28"/>
        </w:rPr>
        <w:t>.</w:t>
      </w:r>
      <w:r w:rsidRPr="00D92711">
        <w:rPr>
          <w:i/>
          <w:sz w:val="28"/>
          <w:szCs w:val="28"/>
          <w:lang w:val="en-US"/>
        </w:rPr>
        <w:t>h</w:t>
      </w:r>
      <w:r w:rsidRPr="00D92711">
        <w:rPr>
          <w:i/>
          <w:sz w:val="28"/>
          <w:szCs w:val="28"/>
        </w:rPr>
        <w:t>:</w:t>
      </w:r>
    </w:p>
    <w:p w14:paraId="507466EA" w14:textId="37D4160D" w:rsidR="00D92711" w:rsidRDefault="00D92711" w:rsidP="00D92711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88EC298" wp14:editId="718E7606">
            <wp:extent cx="3300821" cy="3665117"/>
            <wp:effectExtent l="0" t="0" r="1270" b="0"/>
            <wp:docPr id="37" name="Рисунок 37" descr="/Users/tatiana/Desktop/Снимок экрана 2018-06-29 в 11.1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atiana/Desktop/Снимок экрана 2018-06-29 в 11.18.4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963" cy="367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BA0E" w14:textId="3F441F66" w:rsidR="00D92711" w:rsidRDefault="00D92711" w:rsidP="00D92711">
      <w:pPr>
        <w:pStyle w:val="ab"/>
        <w:jc w:val="center"/>
        <w:rPr>
          <w:sz w:val="21"/>
          <w:szCs w:val="21"/>
        </w:rPr>
      </w:pPr>
      <w:r w:rsidRPr="006C0EA8">
        <w:rPr>
          <w:sz w:val="21"/>
          <w:szCs w:val="21"/>
        </w:rPr>
        <w:t xml:space="preserve">Рисунок </w:t>
      </w:r>
      <w:r>
        <w:rPr>
          <w:sz w:val="21"/>
          <w:szCs w:val="21"/>
        </w:rPr>
        <w:t>9.</w:t>
      </w:r>
      <w:r>
        <w:rPr>
          <w:sz w:val="21"/>
          <w:szCs w:val="21"/>
        </w:rPr>
        <w:t>4.2</w:t>
      </w:r>
      <w:r w:rsidRPr="006C0EA8">
        <w:rPr>
          <w:sz w:val="21"/>
          <w:szCs w:val="21"/>
        </w:rPr>
        <w:t xml:space="preserve"> — </w:t>
      </w:r>
      <w:r>
        <w:rPr>
          <w:sz w:val="21"/>
          <w:szCs w:val="21"/>
        </w:rPr>
        <w:t>Продолжение</w:t>
      </w:r>
    </w:p>
    <w:p w14:paraId="2086B7ED" w14:textId="13F092B1" w:rsidR="00D92711" w:rsidRDefault="00D92711" w:rsidP="00D92711">
      <w:pPr>
        <w:rPr>
          <w:i/>
          <w:sz w:val="28"/>
          <w:szCs w:val="28"/>
        </w:rPr>
      </w:pPr>
    </w:p>
    <w:p w14:paraId="25A6E1B0" w14:textId="37E4EFC6" w:rsidR="00D92711" w:rsidRPr="00D92711" w:rsidRDefault="00D92711" w:rsidP="00D92711">
      <w:pPr>
        <w:pStyle w:val="1"/>
        <w:spacing w:before="65"/>
        <w:rPr>
          <w:sz w:val="32"/>
          <w:szCs w:val="32"/>
        </w:rPr>
      </w:pPr>
      <w:r w:rsidRPr="00D92711">
        <w:rPr>
          <w:noProof/>
          <w:sz w:val="32"/>
          <w:szCs w:val="32"/>
          <w:lang w:bidi="ar-SA"/>
        </w:rPr>
        <w:drawing>
          <wp:anchor distT="0" distB="0" distL="0" distR="0" simplePos="0" relativeHeight="251682816" behindDoc="0" locked="0" layoutInCell="1" allowOverlap="1" wp14:anchorId="33DE584F" wp14:editId="02B58E79">
            <wp:simplePos x="0" y="0"/>
            <wp:positionH relativeFrom="page">
              <wp:posOffset>1080135</wp:posOffset>
            </wp:positionH>
            <wp:positionV relativeFrom="paragraph">
              <wp:posOffset>298450</wp:posOffset>
            </wp:positionV>
            <wp:extent cx="2630805" cy="3683635"/>
            <wp:effectExtent l="0" t="0" r="10795" b="0"/>
            <wp:wrapTopAndBottom/>
            <wp:docPr id="3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2711">
        <w:rPr>
          <w:sz w:val="32"/>
          <w:szCs w:val="32"/>
        </w:rPr>
        <w:t>Тестирование</w:t>
      </w:r>
      <w:r>
        <w:rPr>
          <w:sz w:val="32"/>
          <w:szCs w:val="32"/>
        </w:rPr>
        <w:t>:</w:t>
      </w:r>
    </w:p>
    <w:p w14:paraId="59C78E27" w14:textId="77777777" w:rsidR="00D92711" w:rsidRDefault="00D92711" w:rsidP="00D92711">
      <w:pPr>
        <w:pStyle w:val="ab"/>
        <w:jc w:val="center"/>
        <w:rPr>
          <w:sz w:val="21"/>
          <w:szCs w:val="21"/>
        </w:rPr>
      </w:pPr>
    </w:p>
    <w:p w14:paraId="235A49A2" w14:textId="1A800490" w:rsidR="00D92711" w:rsidRDefault="00D92711" w:rsidP="00D92711">
      <w:pPr>
        <w:pStyle w:val="ab"/>
        <w:jc w:val="center"/>
        <w:rPr>
          <w:sz w:val="21"/>
          <w:szCs w:val="21"/>
        </w:rPr>
      </w:pPr>
      <w:r w:rsidRPr="006C0EA8">
        <w:rPr>
          <w:sz w:val="21"/>
          <w:szCs w:val="21"/>
        </w:rPr>
        <w:t xml:space="preserve">Рисунок </w:t>
      </w:r>
      <w:r>
        <w:rPr>
          <w:sz w:val="21"/>
          <w:szCs w:val="21"/>
        </w:rPr>
        <w:t>9</w:t>
      </w:r>
      <w:r>
        <w:rPr>
          <w:sz w:val="21"/>
          <w:szCs w:val="21"/>
        </w:rPr>
        <w:t>.4</w:t>
      </w:r>
      <w:r>
        <w:rPr>
          <w:sz w:val="21"/>
          <w:szCs w:val="21"/>
        </w:rPr>
        <w:t>.3</w:t>
      </w:r>
      <w:r w:rsidRPr="006C0EA8">
        <w:rPr>
          <w:sz w:val="21"/>
          <w:szCs w:val="21"/>
        </w:rPr>
        <w:t xml:space="preserve"> — </w:t>
      </w:r>
      <w:proofErr w:type="gramStart"/>
      <w:r>
        <w:rPr>
          <w:sz w:val="21"/>
          <w:szCs w:val="21"/>
        </w:rPr>
        <w:t>Тестирование  программы</w:t>
      </w:r>
      <w:proofErr w:type="gramEnd"/>
      <w:r>
        <w:rPr>
          <w:sz w:val="21"/>
          <w:szCs w:val="21"/>
        </w:rPr>
        <w:t xml:space="preserve"> для ЛР9</w:t>
      </w:r>
    </w:p>
    <w:p w14:paraId="1F2F138A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57A5559B" w14:textId="7CD1FEF6" w:rsidR="00D92711" w:rsidRPr="00D92711" w:rsidRDefault="00D92711" w:rsidP="00D92711">
      <w:pPr>
        <w:pStyle w:val="ab"/>
        <w:jc w:val="center"/>
        <w:rPr>
          <w:sz w:val="20"/>
          <w:szCs w:val="20"/>
        </w:rPr>
      </w:pPr>
      <w:r w:rsidRPr="00D92711">
        <w:rPr>
          <w:sz w:val="20"/>
          <w:szCs w:val="20"/>
        </w:rPr>
        <w:t>15</w:t>
      </w:r>
    </w:p>
    <w:p w14:paraId="689A804C" w14:textId="7E3140CA" w:rsidR="00D92711" w:rsidRDefault="00D92711" w:rsidP="00D92711">
      <w:pPr>
        <w:pStyle w:val="af"/>
        <w:spacing w:before="8"/>
        <w:rPr>
          <w:i/>
          <w:sz w:val="25"/>
        </w:rPr>
      </w:pPr>
    </w:p>
    <w:p w14:paraId="7410F3E6" w14:textId="3B8A6ECD" w:rsidR="00D92711" w:rsidRDefault="00D92711" w:rsidP="00D92711">
      <w:pPr>
        <w:pStyle w:val="1"/>
        <w:rPr>
          <w:b w:val="0"/>
        </w:rPr>
      </w:pPr>
      <w:r w:rsidRPr="00D92711">
        <w:rPr>
          <w:sz w:val="32"/>
          <w:szCs w:val="32"/>
        </w:rPr>
        <w:t>Вывод</w:t>
      </w:r>
      <w:r>
        <w:rPr>
          <w:sz w:val="32"/>
          <w:szCs w:val="32"/>
        </w:rPr>
        <w:t xml:space="preserve">: </w:t>
      </w:r>
      <w:r w:rsidRPr="00D92711">
        <w:rPr>
          <w:b w:val="0"/>
        </w:rPr>
        <w:t>По заданию была соз</w:t>
      </w:r>
      <w:r>
        <w:rPr>
          <w:b w:val="0"/>
        </w:rPr>
        <w:t>дана диаграмма классов (Рисунок 9.</w:t>
      </w:r>
      <w:r w:rsidRPr="00D92711">
        <w:rPr>
          <w:b w:val="0"/>
        </w:rPr>
        <w:t xml:space="preserve">4.1), и по нему была разработана программа на языке C++ с использованием библиотеки </w:t>
      </w:r>
      <w:proofErr w:type="spellStart"/>
      <w:r w:rsidRPr="00D92711">
        <w:rPr>
          <w:b w:val="0"/>
        </w:rPr>
        <w:t>Qt</w:t>
      </w:r>
      <w:proofErr w:type="spellEnd"/>
      <w:r w:rsidRPr="00D92711">
        <w:rPr>
          <w:b w:val="0"/>
        </w:rPr>
        <w:t xml:space="preserve"> в среде </w:t>
      </w:r>
      <w:proofErr w:type="spellStart"/>
      <w:r w:rsidRPr="00D92711">
        <w:rPr>
          <w:b w:val="0"/>
        </w:rPr>
        <w:t>Qt</w:t>
      </w:r>
      <w:proofErr w:type="spellEnd"/>
      <w:r w:rsidRPr="00D92711">
        <w:rPr>
          <w:b w:val="0"/>
        </w:rPr>
        <w:t xml:space="preserve"> </w:t>
      </w:r>
      <w:proofErr w:type="spellStart"/>
      <w:r w:rsidRPr="00D92711">
        <w:rPr>
          <w:b w:val="0"/>
        </w:rPr>
        <w:t>Creator</w:t>
      </w:r>
      <w:proofErr w:type="spellEnd"/>
      <w:r w:rsidRPr="00D92711">
        <w:rPr>
          <w:b w:val="0"/>
        </w:rPr>
        <w:t xml:space="preserve"> с использованием </w:t>
      </w:r>
      <w:proofErr w:type="spellStart"/>
      <w:r w:rsidRPr="00D92711">
        <w:rPr>
          <w:b w:val="0"/>
        </w:rPr>
        <w:t>Qt</w:t>
      </w:r>
      <w:proofErr w:type="spellEnd"/>
      <w:r w:rsidRPr="00D92711">
        <w:rPr>
          <w:b w:val="0"/>
        </w:rPr>
        <w:t xml:space="preserve"> </w:t>
      </w:r>
      <w:proofErr w:type="spellStart"/>
      <w:r w:rsidRPr="00D92711">
        <w:rPr>
          <w:b w:val="0"/>
        </w:rPr>
        <w:t>Designer</w:t>
      </w:r>
      <w:proofErr w:type="spellEnd"/>
      <w:r w:rsidRPr="00D92711">
        <w:rPr>
          <w:b w:val="0"/>
        </w:rPr>
        <w:t xml:space="preserve">. Проведенное тестирование (Рисунок </w:t>
      </w:r>
      <w:r>
        <w:rPr>
          <w:b w:val="0"/>
        </w:rPr>
        <w:t>9.4.3</w:t>
      </w:r>
      <w:r w:rsidRPr="00D92711">
        <w:rPr>
          <w:b w:val="0"/>
        </w:rPr>
        <w:t>) показало корректную работу п</w:t>
      </w:r>
      <w:r>
        <w:rPr>
          <w:b w:val="0"/>
        </w:rPr>
        <w:t>рограммы.</w:t>
      </w:r>
    </w:p>
    <w:p w14:paraId="2A4BDDD8" w14:textId="77777777" w:rsidR="00D92711" w:rsidRDefault="00D92711" w:rsidP="00D92711">
      <w:pPr>
        <w:pStyle w:val="1"/>
        <w:rPr>
          <w:b w:val="0"/>
        </w:rPr>
      </w:pPr>
    </w:p>
    <w:p w14:paraId="4E63180F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4A9EDD20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4B96011F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54B5DCB3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5FE0A215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47B6DE6A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4D7F59BB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29A230E1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4E39E853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1E92A806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7B44A8EC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14114F29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7716A13F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3A34E76C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1A9EE5B1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5CDE6767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5B31CBC8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2063B10B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2B8BB05D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28F9B08F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0DF73073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5F0A5EBA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2BE0F331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6FDE6EAC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4348AE73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56595641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3C4EEBB5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3AB54E67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1E94609C" w14:textId="77777777" w:rsidR="00D92711" w:rsidRDefault="00D92711" w:rsidP="00D92711">
      <w:pPr>
        <w:pStyle w:val="ab"/>
        <w:jc w:val="center"/>
        <w:rPr>
          <w:sz w:val="20"/>
          <w:szCs w:val="20"/>
        </w:rPr>
      </w:pPr>
    </w:p>
    <w:p w14:paraId="48C98550" w14:textId="3F6C9C57" w:rsidR="00D92711" w:rsidRPr="00D92711" w:rsidRDefault="00FC1749" w:rsidP="00D92711">
      <w:pPr>
        <w:pStyle w:val="ab"/>
        <w:jc w:val="center"/>
        <w:rPr>
          <w:sz w:val="20"/>
          <w:szCs w:val="20"/>
        </w:rPr>
        <w:sectPr w:rsidR="00D92711" w:rsidRPr="00D92711" w:rsidSect="00876A8E">
          <w:type w:val="continuous"/>
          <w:pgSz w:w="11920" w:h="16860"/>
          <w:pgMar w:top="1140" w:right="480" w:bottom="720" w:left="1300" w:header="0" w:footer="525" w:gutter="0"/>
          <w:cols w:space="720"/>
        </w:sectPr>
      </w:pPr>
      <w:r>
        <w:rPr>
          <w:sz w:val="20"/>
          <w:szCs w:val="20"/>
        </w:rPr>
        <w:t>16</w:t>
      </w:r>
    </w:p>
    <w:p w14:paraId="261AB121" w14:textId="230A073C" w:rsidR="00FC1B6A" w:rsidRPr="00B24EFA" w:rsidRDefault="00FC1B6A" w:rsidP="00FC1749">
      <w:bookmarkStart w:id="0" w:name="_GoBack"/>
      <w:bookmarkEnd w:id="0"/>
    </w:p>
    <w:sectPr w:rsidR="00FC1B6A" w:rsidRPr="00B24EFA" w:rsidSect="00A45F47">
      <w:headerReference w:type="default" r:id="rId39"/>
      <w:pgSz w:w="11906" w:h="16838"/>
      <w:pgMar w:top="851" w:right="567" w:bottom="85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6BC410" w14:textId="77777777" w:rsidR="00E411BB" w:rsidRDefault="00E411BB">
      <w:r>
        <w:separator/>
      </w:r>
    </w:p>
  </w:endnote>
  <w:endnote w:type="continuationSeparator" w:id="0">
    <w:p w14:paraId="252073E3" w14:textId="77777777" w:rsidR="00E411BB" w:rsidRDefault="00E41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73BCE3" w14:textId="409016F3" w:rsidR="009C7351" w:rsidRDefault="009C7351">
    <w:pPr>
      <w:pStyle w:val="af"/>
      <w:spacing w:line="14" w:lineRule="auto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562E09" w14:textId="77777777" w:rsidR="00876A8E" w:rsidRDefault="00876A8E">
    <w:pPr>
      <w:pStyle w:val="af"/>
      <w:spacing w:line="14" w:lineRule="auto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3EC3EB" w14:textId="77777777" w:rsidR="00E411BB" w:rsidRDefault="00E411BB">
      <w:r>
        <w:separator/>
      </w:r>
    </w:p>
  </w:footnote>
  <w:footnote w:type="continuationSeparator" w:id="0">
    <w:p w14:paraId="2829A776" w14:textId="77777777" w:rsidR="00E411BB" w:rsidRDefault="00E411B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B04D05" w14:textId="77777777" w:rsidR="003F6A45" w:rsidRDefault="003F6A45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CD8B3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00000001"/>
    <w:name w:val="WWNum2"/>
    <w:lvl w:ilvl="0">
      <w:start w:val="1"/>
      <w:numFmt w:val="decimal"/>
      <w:lvlText w:val="%1."/>
      <w:lvlJc w:val="left"/>
      <w:pPr>
        <w:tabs>
          <w:tab w:val="num" w:pos="0"/>
        </w:tabs>
        <w:ind w:left="720" w:firstLine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firstLine="108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1" w:firstLine="1981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firstLine="252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firstLine="324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firstLine="414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firstLine="468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firstLine="540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1" w:firstLine="6301"/>
      </w:pPr>
    </w:lvl>
  </w:abstractNum>
  <w:abstractNum w:abstractNumId="2">
    <w:nsid w:val="00000002"/>
    <w:multiLevelType w:val="multilevel"/>
    <w:tmpl w:val="00000002"/>
    <w:name w:val="WW8Num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3"/>
    <w:multiLevelType w:val="multilevel"/>
    <w:tmpl w:val="00000003"/>
    <w:name w:val="WW8Num3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4"/>
    <w:multiLevelType w:val="multilevel"/>
    <w:tmpl w:val="00000004"/>
    <w:name w:val="WW8Num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6325240"/>
    <w:multiLevelType w:val="hybridMultilevel"/>
    <w:tmpl w:val="4CCED0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9F121C3"/>
    <w:multiLevelType w:val="hybridMultilevel"/>
    <w:tmpl w:val="C81C80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0E1D2437"/>
    <w:multiLevelType w:val="hybridMultilevel"/>
    <w:tmpl w:val="053E9728"/>
    <w:lvl w:ilvl="0" w:tplc="5A3E686A">
      <w:start w:val="1"/>
      <w:numFmt w:val="decimal"/>
      <w:lvlText w:val="%1."/>
      <w:lvlJc w:val="left"/>
      <w:pPr>
        <w:ind w:left="83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 w:tplc="0600A102">
      <w:numFmt w:val="bullet"/>
      <w:lvlText w:val="•"/>
      <w:lvlJc w:val="left"/>
      <w:pPr>
        <w:ind w:left="1770" w:hanging="361"/>
      </w:pPr>
      <w:rPr>
        <w:rFonts w:hint="default"/>
        <w:lang w:val="ru-RU" w:eastAsia="ru-RU" w:bidi="ru-RU"/>
      </w:rPr>
    </w:lvl>
    <w:lvl w:ilvl="2" w:tplc="39AE342A">
      <w:numFmt w:val="bullet"/>
      <w:lvlText w:val="•"/>
      <w:lvlJc w:val="left"/>
      <w:pPr>
        <w:ind w:left="2700" w:hanging="361"/>
      </w:pPr>
      <w:rPr>
        <w:rFonts w:hint="default"/>
        <w:lang w:val="ru-RU" w:eastAsia="ru-RU" w:bidi="ru-RU"/>
      </w:rPr>
    </w:lvl>
    <w:lvl w:ilvl="3" w:tplc="81D0A350">
      <w:numFmt w:val="bullet"/>
      <w:lvlText w:val="•"/>
      <w:lvlJc w:val="left"/>
      <w:pPr>
        <w:ind w:left="3630" w:hanging="361"/>
      </w:pPr>
      <w:rPr>
        <w:rFonts w:hint="default"/>
        <w:lang w:val="ru-RU" w:eastAsia="ru-RU" w:bidi="ru-RU"/>
      </w:rPr>
    </w:lvl>
    <w:lvl w:ilvl="4" w:tplc="B8B218A2">
      <w:numFmt w:val="bullet"/>
      <w:lvlText w:val="•"/>
      <w:lvlJc w:val="left"/>
      <w:pPr>
        <w:ind w:left="4560" w:hanging="361"/>
      </w:pPr>
      <w:rPr>
        <w:rFonts w:hint="default"/>
        <w:lang w:val="ru-RU" w:eastAsia="ru-RU" w:bidi="ru-RU"/>
      </w:rPr>
    </w:lvl>
    <w:lvl w:ilvl="5" w:tplc="4BB0F328">
      <w:numFmt w:val="bullet"/>
      <w:lvlText w:val="•"/>
      <w:lvlJc w:val="left"/>
      <w:pPr>
        <w:ind w:left="5490" w:hanging="361"/>
      </w:pPr>
      <w:rPr>
        <w:rFonts w:hint="default"/>
        <w:lang w:val="ru-RU" w:eastAsia="ru-RU" w:bidi="ru-RU"/>
      </w:rPr>
    </w:lvl>
    <w:lvl w:ilvl="6" w:tplc="F1B078F8">
      <w:numFmt w:val="bullet"/>
      <w:lvlText w:val="•"/>
      <w:lvlJc w:val="left"/>
      <w:pPr>
        <w:ind w:left="6420" w:hanging="361"/>
      </w:pPr>
      <w:rPr>
        <w:rFonts w:hint="default"/>
        <w:lang w:val="ru-RU" w:eastAsia="ru-RU" w:bidi="ru-RU"/>
      </w:rPr>
    </w:lvl>
    <w:lvl w:ilvl="7" w:tplc="518E2E3A">
      <w:numFmt w:val="bullet"/>
      <w:lvlText w:val="•"/>
      <w:lvlJc w:val="left"/>
      <w:pPr>
        <w:ind w:left="7350" w:hanging="361"/>
      </w:pPr>
      <w:rPr>
        <w:rFonts w:hint="default"/>
        <w:lang w:val="ru-RU" w:eastAsia="ru-RU" w:bidi="ru-RU"/>
      </w:rPr>
    </w:lvl>
    <w:lvl w:ilvl="8" w:tplc="F6162D6E">
      <w:numFmt w:val="bullet"/>
      <w:lvlText w:val="•"/>
      <w:lvlJc w:val="left"/>
      <w:pPr>
        <w:ind w:left="8280" w:hanging="361"/>
      </w:pPr>
      <w:rPr>
        <w:rFonts w:hint="default"/>
        <w:lang w:val="ru-RU" w:eastAsia="ru-RU" w:bidi="ru-RU"/>
      </w:rPr>
    </w:lvl>
  </w:abstractNum>
  <w:abstractNum w:abstractNumId="8">
    <w:nsid w:val="23F76B11"/>
    <w:multiLevelType w:val="hybridMultilevel"/>
    <w:tmpl w:val="941EBB2A"/>
    <w:lvl w:ilvl="0" w:tplc="C408FEE8">
      <w:start w:val="1"/>
      <w:numFmt w:val="decimal"/>
      <w:lvlText w:val="%1."/>
      <w:lvlJc w:val="left"/>
      <w:pPr>
        <w:ind w:left="83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 w:tplc="BD18CCFA">
      <w:numFmt w:val="bullet"/>
      <w:lvlText w:val="•"/>
      <w:lvlJc w:val="left"/>
      <w:pPr>
        <w:ind w:left="1770" w:hanging="361"/>
      </w:pPr>
      <w:rPr>
        <w:rFonts w:hint="default"/>
        <w:lang w:val="ru-RU" w:eastAsia="ru-RU" w:bidi="ru-RU"/>
      </w:rPr>
    </w:lvl>
    <w:lvl w:ilvl="2" w:tplc="1652CC58">
      <w:numFmt w:val="bullet"/>
      <w:lvlText w:val="•"/>
      <w:lvlJc w:val="left"/>
      <w:pPr>
        <w:ind w:left="2700" w:hanging="361"/>
      </w:pPr>
      <w:rPr>
        <w:rFonts w:hint="default"/>
        <w:lang w:val="ru-RU" w:eastAsia="ru-RU" w:bidi="ru-RU"/>
      </w:rPr>
    </w:lvl>
    <w:lvl w:ilvl="3" w:tplc="F800D57E">
      <w:numFmt w:val="bullet"/>
      <w:lvlText w:val="•"/>
      <w:lvlJc w:val="left"/>
      <w:pPr>
        <w:ind w:left="3630" w:hanging="361"/>
      </w:pPr>
      <w:rPr>
        <w:rFonts w:hint="default"/>
        <w:lang w:val="ru-RU" w:eastAsia="ru-RU" w:bidi="ru-RU"/>
      </w:rPr>
    </w:lvl>
    <w:lvl w:ilvl="4" w:tplc="EF3A298E">
      <w:numFmt w:val="bullet"/>
      <w:lvlText w:val="•"/>
      <w:lvlJc w:val="left"/>
      <w:pPr>
        <w:ind w:left="4560" w:hanging="361"/>
      </w:pPr>
      <w:rPr>
        <w:rFonts w:hint="default"/>
        <w:lang w:val="ru-RU" w:eastAsia="ru-RU" w:bidi="ru-RU"/>
      </w:rPr>
    </w:lvl>
    <w:lvl w:ilvl="5" w:tplc="895C2C56">
      <w:numFmt w:val="bullet"/>
      <w:lvlText w:val="•"/>
      <w:lvlJc w:val="left"/>
      <w:pPr>
        <w:ind w:left="5490" w:hanging="361"/>
      </w:pPr>
      <w:rPr>
        <w:rFonts w:hint="default"/>
        <w:lang w:val="ru-RU" w:eastAsia="ru-RU" w:bidi="ru-RU"/>
      </w:rPr>
    </w:lvl>
    <w:lvl w:ilvl="6" w:tplc="436C1684">
      <w:numFmt w:val="bullet"/>
      <w:lvlText w:val="•"/>
      <w:lvlJc w:val="left"/>
      <w:pPr>
        <w:ind w:left="6420" w:hanging="361"/>
      </w:pPr>
      <w:rPr>
        <w:rFonts w:hint="default"/>
        <w:lang w:val="ru-RU" w:eastAsia="ru-RU" w:bidi="ru-RU"/>
      </w:rPr>
    </w:lvl>
    <w:lvl w:ilvl="7" w:tplc="1BCEEC58">
      <w:numFmt w:val="bullet"/>
      <w:lvlText w:val="•"/>
      <w:lvlJc w:val="left"/>
      <w:pPr>
        <w:ind w:left="7350" w:hanging="361"/>
      </w:pPr>
      <w:rPr>
        <w:rFonts w:hint="default"/>
        <w:lang w:val="ru-RU" w:eastAsia="ru-RU" w:bidi="ru-RU"/>
      </w:rPr>
    </w:lvl>
    <w:lvl w:ilvl="8" w:tplc="93826632">
      <w:numFmt w:val="bullet"/>
      <w:lvlText w:val="•"/>
      <w:lvlJc w:val="left"/>
      <w:pPr>
        <w:ind w:left="8280" w:hanging="361"/>
      </w:pPr>
      <w:rPr>
        <w:rFonts w:hint="default"/>
        <w:lang w:val="ru-RU" w:eastAsia="ru-RU" w:bidi="ru-RU"/>
      </w:rPr>
    </w:lvl>
  </w:abstractNum>
  <w:abstractNum w:abstractNumId="9">
    <w:nsid w:val="2E970595"/>
    <w:multiLevelType w:val="hybridMultilevel"/>
    <w:tmpl w:val="96AA9914"/>
    <w:lvl w:ilvl="0" w:tplc="02B2CF78">
      <w:start w:val="1"/>
      <w:numFmt w:val="decimal"/>
      <w:lvlText w:val="%1."/>
      <w:lvlJc w:val="left"/>
      <w:pPr>
        <w:ind w:left="83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 w:tplc="B4F0C8C2">
      <w:numFmt w:val="bullet"/>
      <w:lvlText w:val="•"/>
      <w:lvlJc w:val="left"/>
      <w:pPr>
        <w:ind w:left="1770" w:hanging="361"/>
      </w:pPr>
      <w:rPr>
        <w:rFonts w:hint="default"/>
        <w:lang w:val="ru-RU" w:eastAsia="ru-RU" w:bidi="ru-RU"/>
      </w:rPr>
    </w:lvl>
    <w:lvl w:ilvl="2" w:tplc="60BA30FE">
      <w:numFmt w:val="bullet"/>
      <w:lvlText w:val="•"/>
      <w:lvlJc w:val="left"/>
      <w:pPr>
        <w:ind w:left="2700" w:hanging="361"/>
      </w:pPr>
      <w:rPr>
        <w:rFonts w:hint="default"/>
        <w:lang w:val="ru-RU" w:eastAsia="ru-RU" w:bidi="ru-RU"/>
      </w:rPr>
    </w:lvl>
    <w:lvl w:ilvl="3" w:tplc="DC02D150">
      <w:numFmt w:val="bullet"/>
      <w:lvlText w:val="•"/>
      <w:lvlJc w:val="left"/>
      <w:pPr>
        <w:ind w:left="3630" w:hanging="361"/>
      </w:pPr>
      <w:rPr>
        <w:rFonts w:hint="default"/>
        <w:lang w:val="ru-RU" w:eastAsia="ru-RU" w:bidi="ru-RU"/>
      </w:rPr>
    </w:lvl>
    <w:lvl w:ilvl="4" w:tplc="656EA8B6">
      <w:numFmt w:val="bullet"/>
      <w:lvlText w:val="•"/>
      <w:lvlJc w:val="left"/>
      <w:pPr>
        <w:ind w:left="4560" w:hanging="361"/>
      </w:pPr>
      <w:rPr>
        <w:rFonts w:hint="default"/>
        <w:lang w:val="ru-RU" w:eastAsia="ru-RU" w:bidi="ru-RU"/>
      </w:rPr>
    </w:lvl>
    <w:lvl w:ilvl="5" w:tplc="009E0558">
      <w:numFmt w:val="bullet"/>
      <w:lvlText w:val="•"/>
      <w:lvlJc w:val="left"/>
      <w:pPr>
        <w:ind w:left="5490" w:hanging="361"/>
      </w:pPr>
      <w:rPr>
        <w:rFonts w:hint="default"/>
        <w:lang w:val="ru-RU" w:eastAsia="ru-RU" w:bidi="ru-RU"/>
      </w:rPr>
    </w:lvl>
    <w:lvl w:ilvl="6" w:tplc="76981878">
      <w:numFmt w:val="bullet"/>
      <w:lvlText w:val="•"/>
      <w:lvlJc w:val="left"/>
      <w:pPr>
        <w:ind w:left="6420" w:hanging="361"/>
      </w:pPr>
      <w:rPr>
        <w:rFonts w:hint="default"/>
        <w:lang w:val="ru-RU" w:eastAsia="ru-RU" w:bidi="ru-RU"/>
      </w:rPr>
    </w:lvl>
    <w:lvl w:ilvl="7" w:tplc="3488A112">
      <w:numFmt w:val="bullet"/>
      <w:lvlText w:val="•"/>
      <w:lvlJc w:val="left"/>
      <w:pPr>
        <w:ind w:left="7350" w:hanging="361"/>
      </w:pPr>
      <w:rPr>
        <w:rFonts w:hint="default"/>
        <w:lang w:val="ru-RU" w:eastAsia="ru-RU" w:bidi="ru-RU"/>
      </w:rPr>
    </w:lvl>
    <w:lvl w:ilvl="8" w:tplc="A59841D6">
      <w:numFmt w:val="bullet"/>
      <w:lvlText w:val="•"/>
      <w:lvlJc w:val="left"/>
      <w:pPr>
        <w:ind w:left="8280" w:hanging="361"/>
      </w:pPr>
      <w:rPr>
        <w:rFonts w:hint="default"/>
        <w:lang w:val="ru-RU" w:eastAsia="ru-RU" w:bidi="ru-RU"/>
      </w:rPr>
    </w:lvl>
  </w:abstractNum>
  <w:abstractNum w:abstractNumId="10">
    <w:nsid w:val="4FF94C3A"/>
    <w:multiLevelType w:val="hybridMultilevel"/>
    <w:tmpl w:val="02A85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6D71CF"/>
    <w:multiLevelType w:val="hybridMultilevel"/>
    <w:tmpl w:val="AAC4C018"/>
    <w:lvl w:ilvl="0" w:tplc="F8ACAAAC">
      <w:start w:val="1"/>
      <w:numFmt w:val="decimal"/>
      <w:lvlText w:val="%1."/>
      <w:lvlJc w:val="left"/>
      <w:pPr>
        <w:ind w:left="83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 w:tplc="FFDE815E">
      <w:numFmt w:val="bullet"/>
      <w:lvlText w:val="•"/>
      <w:lvlJc w:val="left"/>
      <w:pPr>
        <w:ind w:left="1770" w:hanging="361"/>
      </w:pPr>
      <w:rPr>
        <w:rFonts w:hint="default"/>
        <w:lang w:val="ru-RU" w:eastAsia="ru-RU" w:bidi="ru-RU"/>
      </w:rPr>
    </w:lvl>
    <w:lvl w:ilvl="2" w:tplc="5F56CABE">
      <w:numFmt w:val="bullet"/>
      <w:lvlText w:val="•"/>
      <w:lvlJc w:val="left"/>
      <w:pPr>
        <w:ind w:left="2700" w:hanging="361"/>
      </w:pPr>
      <w:rPr>
        <w:rFonts w:hint="default"/>
        <w:lang w:val="ru-RU" w:eastAsia="ru-RU" w:bidi="ru-RU"/>
      </w:rPr>
    </w:lvl>
    <w:lvl w:ilvl="3" w:tplc="5E1AA6CE">
      <w:numFmt w:val="bullet"/>
      <w:lvlText w:val="•"/>
      <w:lvlJc w:val="left"/>
      <w:pPr>
        <w:ind w:left="3630" w:hanging="361"/>
      </w:pPr>
      <w:rPr>
        <w:rFonts w:hint="default"/>
        <w:lang w:val="ru-RU" w:eastAsia="ru-RU" w:bidi="ru-RU"/>
      </w:rPr>
    </w:lvl>
    <w:lvl w:ilvl="4" w:tplc="CABC3996">
      <w:numFmt w:val="bullet"/>
      <w:lvlText w:val="•"/>
      <w:lvlJc w:val="left"/>
      <w:pPr>
        <w:ind w:left="4560" w:hanging="361"/>
      </w:pPr>
      <w:rPr>
        <w:rFonts w:hint="default"/>
        <w:lang w:val="ru-RU" w:eastAsia="ru-RU" w:bidi="ru-RU"/>
      </w:rPr>
    </w:lvl>
    <w:lvl w:ilvl="5" w:tplc="8480879C">
      <w:numFmt w:val="bullet"/>
      <w:lvlText w:val="•"/>
      <w:lvlJc w:val="left"/>
      <w:pPr>
        <w:ind w:left="5490" w:hanging="361"/>
      </w:pPr>
      <w:rPr>
        <w:rFonts w:hint="default"/>
        <w:lang w:val="ru-RU" w:eastAsia="ru-RU" w:bidi="ru-RU"/>
      </w:rPr>
    </w:lvl>
    <w:lvl w:ilvl="6" w:tplc="030AF202">
      <w:numFmt w:val="bullet"/>
      <w:lvlText w:val="•"/>
      <w:lvlJc w:val="left"/>
      <w:pPr>
        <w:ind w:left="6420" w:hanging="361"/>
      </w:pPr>
      <w:rPr>
        <w:rFonts w:hint="default"/>
        <w:lang w:val="ru-RU" w:eastAsia="ru-RU" w:bidi="ru-RU"/>
      </w:rPr>
    </w:lvl>
    <w:lvl w:ilvl="7" w:tplc="EA124674">
      <w:numFmt w:val="bullet"/>
      <w:lvlText w:val="•"/>
      <w:lvlJc w:val="left"/>
      <w:pPr>
        <w:ind w:left="7350" w:hanging="361"/>
      </w:pPr>
      <w:rPr>
        <w:rFonts w:hint="default"/>
        <w:lang w:val="ru-RU" w:eastAsia="ru-RU" w:bidi="ru-RU"/>
      </w:rPr>
    </w:lvl>
    <w:lvl w:ilvl="8" w:tplc="25D82C54">
      <w:numFmt w:val="bullet"/>
      <w:lvlText w:val="•"/>
      <w:lvlJc w:val="left"/>
      <w:pPr>
        <w:ind w:left="8280" w:hanging="361"/>
      </w:pPr>
      <w:rPr>
        <w:rFonts w:hint="default"/>
        <w:lang w:val="ru-RU" w:eastAsia="ru-RU" w:bidi="ru-RU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10"/>
  </w:num>
  <w:num w:numId="9">
    <w:abstractNumId w:val="8"/>
  </w:num>
  <w:num w:numId="10">
    <w:abstractNumId w:val="11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0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407"/>
    <w:rsid w:val="0000343F"/>
    <w:rsid w:val="00031D00"/>
    <w:rsid w:val="000C20DF"/>
    <w:rsid w:val="00115C68"/>
    <w:rsid w:val="00156337"/>
    <w:rsid w:val="001645FE"/>
    <w:rsid w:val="00190CFE"/>
    <w:rsid w:val="00197467"/>
    <w:rsid w:val="001B4287"/>
    <w:rsid w:val="002041B5"/>
    <w:rsid w:val="00217AD1"/>
    <w:rsid w:val="00231450"/>
    <w:rsid w:val="00254192"/>
    <w:rsid w:val="002D79FA"/>
    <w:rsid w:val="002E2D19"/>
    <w:rsid w:val="003102CD"/>
    <w:rsid w:val="003129BF"/>
    <w:rsid w:val="003220B4"/>
    <w:rsid w:val="00362143"/>
    <w:rsid w:val="003645D5"/>
    <w:rsid w:val="003B225E"/>
    <w:rsid w:val="003C10BA"/>
    <w:rsid w:val="003C2AED"/>
    <w:rsid w:val="003F6A45"/>
    <w:rsid w:val="00410B7C"/>
    <w:rsid w:val="00452407"/>
    <w:rsid w:val="00475321"/>
    <w:rsid w:val="0049379D"/>
    <w:rsid w:val="004B0580"/>
    <w:rsid w:val="00502CDD"/>
    <w:rsid w:val="00525EBA"/>
    <w:rsid w:val="005331A7"/>
    <w:rsid w:val="00545E4B"/>
    <w:rsid w:val="005738B5"/>
    <w:rsid w:val="00575F2D"/>
    <w:rsid w:val="005A2DEA"/>
    <w:rsid w:val="005B23BC"/>
    <w:rsid w:val="005B7DB6"/>
    <w:rsid w:val="005E2502"/>
    <w:rsid w:val="005F024E"/>
    <w:rsid w:val="006414AD"/>
    <w:rsid w:val="00662FD4"/>
    <w:rsid w:val="006C0EA8"/>
    <w:rsid w:val="006E4C17"/>
    <w:rsid w:val="006E6D7C"/>
    <w:rsid w:val="007154C2"/>
    <w:rsid w:val="007A22A1"/>
    <w:rsid w:val="007A7CB6"/>
    <w:rsid w:val="007B26CC"/>
    <w:rsid w:val="007B4B24"/>
    <w:rsid w:val="00817B0E"/>
    <w:rsid w:val="00876A8E"/>
    <w:rsid w:val="008B2E3E"/>
    <w:rsid w:val="008D6CD9"/>
    <w:rsid w:val="00932969"/>
    <w:rsid w:val="00941234"/>
    <w:rsid w:val="00955A26"/>
    <w:rsid w:val="00967AAE"/>
    <w:rsid w:val="00984206"/>
    <w:rsid w:val="00994DAB"/>
    <w:rsid w:val="009B1039"/>
    <w:rsid w:val="009C0572"/>
    <w:rsid w:val="009C7351"/>
    <w:rsid w:val="009D586F"/>
    <w:rsid w:val="009D6920"/>
    <w:rsid w:val="00A0227A"/>
    <w:rsid w:val="00A07095"/>
    <w:rsid w:val="00A45F47"/>
    <w:rsid w:val="00A71820"/>
    <w:rsid w:val="00AA0DA5"/>
    <w:rsid w:val="00AA57DA"/>
    <w:rsid w:val="00AB4C05"/>
    <w:rsid w:val="00AE194A"/>
    <w:rsid w:val="00B004EA"/>
    <w:rsid w:val="00B24EFA"/>
    <w:rsid w:val="00BC2EE4"/>
    <w:rsid w:val="00BD6F88"/>
    <w:rsid w:val="00BE2219"/>
    <w:rsid w:val="00CC0227"/>
    <w:rsid w:val="00CF29DA"/>
    <w:rsid w:val="00D1066D"/>
    <w:rsid w:val="00D1544F"/>
    <w:rsid w:val="00D4226A"/>
    <w:rsid w:val="00D92711"/>
    <w:rsid w:val="00DA1935"/>
    <w:rsid w:val="00DA5101"/>
    <w:rsid w:val="00DF2C5A"/>
    <w:rsid w:val="00E411BB"/>
    <w:rsid w:val="00E852DF"/>
    <w:rsid w:val="00E85599"/>
    <w:rsid w:val="00E957FB"/>
    <w:rsid w:val="00E96CD7"/>
    <w:rsid w:val="00EB3384"/>
    <w:rsid w:val="00EE1345"/>
    <w:rsid w:val="00F05BB9"/>
    <w:rsid w:val="00F21D2F"/>
    <w:rsid w:val="00F35156"/>
    <w:rsid w:val="00FB35A5"/>
    <w:rsid w:val="00FC0F78"/>
    <w:rsid w:val="00FC1749"/>
    <w:rsid w:val="00FC1B6A"/>
    <w:rsid w:val="00FC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A8F7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1" w:qFormat="1"/>
    <w:lsdException w:name="heading 2" w:semiHidden="1" w:uiPriority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1" w:unhideWhenUsed="1" w:qFormat="1"/>
    <w:lsdException w:name="Note Level 3" w:semiHidden="1" w:uiPriority="60" w:unhideWhenUsed="1"/>
    <w:lsdException w:name="Note Level 4" w:semiHidden="1" w:uiPriority="61" w:unhideWhenUsed="1"/>
    <w:lsdException w:name="Note Level 5" w:semiHidden="1" w:uiPriority="62" w:unhideWhenUsed="1"/>
    <w:lsdException w:name="Note Level 6" w:semiHidden="1" w:uiPriority="63" w:unhideWhenUsed="1"/>
    <w:lsdException w:name="Note Level 7" w:semiHidden="1" w:uiPriority="64" w:unhideWhenUsed="1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Pr>
      <w:lang w:eastAsia="ru-RU"/>
    </w:rPr>
  </w:style>
  <w:style w:type="paragraph" w:styleId="1">
    <w:name w:val="heading 1"/>
    <w:basedOn w:val="a"/>
    <w:link w:val="10"/>
    <w:uiPriority w:val="1"/>
    <w:qFormat/>
    <w:rsid w:val="009C7351"/>
    <w:pPr>
      <w:widowControl w:val="0"/>
      <w:autoSpaceDE w:val="0"/>
      <w:autoSpaceDN w:val="0"/>
      <w:ind w:left="119"/>
      <w:outlineLvl w:val="0"/>
    </w:pPr>
    <w:rPr>
      <w:b/>
      <w:bCs/>
      <w:sz w:val="28"/>
      <w:szCs w:val="28"/>
      <w:lang w:bidi="ru-RU"/>
    </w:rPr>
  </w:style>
  <w:style w:type="paragraph" w:styleId="2">
    <w:name w:val="heading 2"/>
    <w:basedOn w:val="a"/>
    <w:link w:val="20"/>
    <w:uiPriority w:val="1"/>
    <w:qFormat/>
    <w:rsid w:val="009C7351"/>
    <w:pPr>
      <w:widowControl w:val="0"/>
      <w:autoSpaceDE w:val="0"/>
      <w:autoSpaceDN w:val="0"/>
      <w:spacing w:before="241"/>
      <w:ind w:left="119"/>
      <w:outlineLvl w:val="1"/>
    </w:pPr>
    <w:rPr>
      <w:b/>
      <w:bCs/>
      <w:sz w:val="24"/>
      <w:szCs w:val="24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pPr>
      <w:widowControl w:val="0"/>
    </w:pPr>
    <w:rPr>
      <w:snapToGrid w:val="0"/>
      <w:lang w:eastAsia="ru-RU"/>
    </w:rPr>
  </w:style>
  <w:style w:type="paragraph" w:styleId="a3">
    <w:name w:val="Title"/>
    <w:basedOn w:val="a"/>
    <w:qFormat/>
    <w:pPr>
      <w:jc w:val="center"/>
    </w:pPr>
    <w:rPr>
      <w:i/>
      <w:sz w:val="26"/>
    </w:rPr>
  </w:style>
  <w:style w:type="paragraph" w:styleId="a4">
    <w:name w:val="header"/>
    <w:basedOn w:val="a"/>
    <w:pPr>
      <w:tabs>
        <w:tab w:val="center" w:pos="4153"/>
        <w:tab w:val="right" w:pos="8306"/>
      </w:tabs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967A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ody Text Indent"/>
    <w:basedOn w:val="a"/>
    <w:link w:val="aa"/>
    <w:unhideWhenUsed/>
    <w:rsid w:val="002E2D19"/>
    <w:pPr>
      <w:suppressAutoHyphens/>
      <w:ind w:firstLine="709"/>
      <w:jc w:val="both"/>
    </w:pPr>
    <w:rPr>
      <w:lang w:eastAsia="zh-CN"/>
    </w:rPr>
  </w:style>
  <w:style w:type="character" w:customStyle="1" w:styleId="aa">
    <w:name w:val="Основной текст с отступом Знак"/>
    <w:link w:val="a9"/>
    <w:rsid w:val="002E2D19"/>
    <w:rPr>
      <w:lang w:eastAsia="zh-CN"/>
    </w:rPr>
  </w:style>
  <w:style w:type="character" w:customStyle="1" w:styleId="apple-converted-space">
    <w:name w:val="apple-converted-space"/>
    <w:rsid w:val="00217AD1"/>
  </w:style>
  <w:style w:type="paragraph" w:styleId="ab">
    <w:name w:val="caption"/>
    <w:basedOn w:val="a"/>
    <w:next w:val="a"/>
    <w:unhideWhenUsed/>
    <w:qFormat/>
    <w:rsid w:val="003C2AED"/>
    <w:pPr>
      <w:spacing w:after="200"/>
    </w:pPr>
    <w:rPr>
      <w:i/>
      <w:iCs/>
      <w:color w:val="44546A"/>
      <w:sz w:val="18"/>
      <w:szCs w:val="18"/>
    </w:rPr>
  </w:style>
  <w:style w:type="paragraph" w:styleId="ac">
    <w:name w:val="Balloon Text"/>
    <w:basedOn w:val="a"/>
    <w:link w:val="ad"/>
    <w:rsid w:val="00AB4C05"/>
    <w:rPr>
      <w:rFonts w:ascii="Lucida Grande CY" w:hAnsi="Lucida Grande CY"/>
      <w:sz w:val="18"/>
      <w:szCs w:val="18"/>
    </w:rPr>
  </w:style>
  <w:style w:type="character" w:customStyle="1" w:styleId="ad">
    <w:name w:val="Текст выноски Знак"/>
    <w:basedOn w:val="a0"/>
    <w:link w:val="ac"/>
    <w:rsid w:val="00AB4C05"/>
    <w:rPr>
      <w:rFonts w:ascii="Lucida Grande CY" w:hAnsi="Lucida Grande CY"/>
      <w:sz w:val="18"/>
      <w:szCs w:val="18"/>
      <w:lang w:eastAsia="ru-RU"/>
    </w:rPr>
  </w:style>
  <w:style w:type="paragraph" w:styleId="ae">
    <w:name w:val="List Paragraph"/>
    <w:basedOn w:val="a"/>
    <w:uiPriority w:val="1"/>
    <w:qFormat/>
    <w:rsid w:val="00E85599"/>
    <w:pPr>
      <w:ind w:left="720"/>
      <w:contextualSpacing/>
    </w:pPr>
  </w:style>
  <w:style w:type="paragraph" w:styleId="af">
    <w:name w:val="Body Text"/>
    <w:basedOn w:val="a"/>
    <w:link w:val="af0"/>
    <w:uiPriority w:val="1"/>
    <w:unhideWhenUsed/>
    <w:qFormat/>
    <w:rsid w:val="009C7351"/>
    <w:pPr>
      <w:spacing w:after="120"/>
    </w:pPr>
  </w:style>
  <w:style w:type="character" w:customStyle="1" w:styleId="af0">
    <w:name w:val="Основной текст Знак"/>
    <w:basedOn w:val="a0"/>
    <w:link w:val="af"/>
    <w:semiHidden/>
    <w:rsid w:val="009C7351"/>
    <w:rPr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9C7351"/>
    <w:rPr>
      <w:b/>
      <w:bCs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1"/>
    <w:rsid w:val="009C7351"/>
    <w:rPr>
      <w:b/>
      <w:bCs/>
      <w:sz w:val="24"/>
      <w:szCs w:val="24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9C7351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C7351"/>
    <w:pPr>
      <w:widowControl w:val="0"/>
      <w:autoSpaceDE w:val="0"/>
      <w:autoSpaceDN w:val="0"/>
    </w:pPr>
    <w:rPr>
      <w:sz w:val="22"/>
      <w:szCs w:val="22"/>
      <w:lang w:bidi="ru-RU"/>
    </w:rPr>
  </w:style>
  <w:style w:type="character" w:styleId="af1">
    <w:name w:val="Intense Emphasis"/>
    <w:basedOn w:val="a0"/>
    <w:uiPriority w:val="21"/>
    <w:qFormat/>
    <w:rsid w:val="009C7351"/>
    <w:rPr>
      <w:i/>
      <w:iCs/>
      <w:color w:val="4F81BD" w:themeColor="accent1"/>
    </w:rPr>
  </w:style>
  <w:style w:type="character" w:styleId="af2">
    <w:name w:val="line number"/>
    <w:basedOn w:val="a0"/>
    <w:semiHidden/>
    <w:unhideWhenUsed/>
    <w:rsid w:val="009C7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86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image" Target="media/image6.png"/><Relationship Id="rId15" Type="http://schemas.openxmlformats.org/officeDocument/2006/relationships/footer" Target="footer2.xm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header" Target="head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75CEB3-E1CA-844C-8206-27CDE6950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739</Words>
  <Characters>4215</Characters>
  <Application>Microsoft Macintosh Word</Application>
  <DocSecurity>0</DocSecurity>
  <Lines>35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>Государственное образовательное учреждение высшего профессионального образования</vt:lpstr>
      <vt:lpstr>ФАКУЛЬТЕТ  ____ИНФОРМАТИКА И СИСТЕМЫ УПРАВЛЕНИЯ________</vt:lpstr>
      <vt:lpstr/>
      <vt:lpstr>Отчет</vt:lpstr>
      <vt:lpstr>Название лабораторной работы:  Программирование с использованием Qt.</vt:lpstr>
      <vt:lpstr/>
      <vt:lpstr/>
      <vt:lpstr/>
      <vt:lpstr/>
      <vt:lpstr>/Тестирование:</vt:lpstr>
      <vt:lpstr>Вывод: Согласно заданию была создана диаграмма состояний интерфейса (Рисунок 9.1</vt:lpstr>
      <vt:lpstr/>
      <vt:lpstr>/Тестирование:</vt:lpstr>
      <vt:lpstr/>
      <vt:lpstr/>
      <vt:lpstr>Вывод: Была создана диаграмма состояний интерфейса калькулятора (Рисунок 9.2.1),</vt:lpstr>
      <vt:lpstr/>
      <vt:lpstr>/Диаграмма состояний интерфейса:</vt:lpstr>
      <vt:lpstr>/Тестирование:</vt:lpstr>
      <vt:lpstr>Вывод:Согласно заданию были созданы диаграмма интерфейсных классов (Рисунок 3.1)</vt:lpstr>
      <vt:lpstr/>
      <vt:lpstr/>
      <vt:lpstr>Код программы</vt:lpstr>
      <vt:lpstr>    dialog.h</vt:lpstr>
      <vt:lpstr>    dialog.cpp</vt:lpstr>
      <vt:lpstr>    main.cpp</vt:lpstr>
      <vt:lpstr>/Тестирование</vt:lpstr>
      <vt:lpstr>Вывод</vt:lpstr>
    </vt:vector>
  </TitlesOfParts>
  <Company>metod.bmstu.ru</Company>
  <LinksUpToDate>false</LinksUpToDate>
  <CharactersWithSpaces>4945</CharactersWithSpaces>
  <SharedDoc>false</SharedDoc>
  <HLinks>
    <vt:vector size="36" baseType="variant">
      <vt:variant>
        <vt:i4>5439567</vt:i4>
      </vt:variant>
      <vt:variant>
        <vt:i4>2218</vt:i4>
      </vt:variant>
      <vt:variant>
        <vt:i4>1025</vt:i4>
      </vt:variant>
      <vt:variant>
        <vt:i4>1</vt:i4>
      </vt:variant>
      <vt:variant>
        <vt:lpwstr>Gerb-BMSTU_01</vt:lpwstr>
      </vt:variant>
      <vt:variant>
        <vt:lpwstr/>
      </vt:variant>
      <vt:variant>
        <vt:i4>67240049</vt:i4>
      </vt:variant>
      <vt:variant>
        <vt:i4>7528</vt:i4>
      </vt:variant>
      <vt:variant>
        <vt:i4>1026</vt:i4>
      </vt:variant>
      <vt:variant>
        <vt:i4>1</vt:i4>
      </vt:variant>
      <vt:variant>
        <vt:lpwstr>Снимок экрана 2016-12-09 в 8</vt:lpwstr>
      </vt:variant>
      <vt:variant>
        <vt:lpwstr/>
      </vt:variant>
      <vt:variant>
        <vt:i4>67305536</vt:i4>
      </vt:variant>
      <vt:variant>
        <vt:i4>7644</vt:i4>
      </vt:variant>
      <vt:variant>
        <vt:i4>1029</vt:i4>
      </vt:variant>
      <vt:variant>
        <vt:i4>1</vt:i4>
      </vt:variant>
      <vt:variant>
        <vt:lpwstr>Снимок экрана 2016-12-12 в 20</vt:lpwstr>
      </vt:variant>
      <vt:variant>
        <vt:lpwstr/>
      </vt:variant>
      <vt:variant>
        <vt:i4>67305536</vt:i4>
      </vt:variant>
      <vt:variant>
        <vt:i4>7648</vt:i4>
      </vt:variant>
      <vt:variant>
        <vt:i4>1030</vt:i4>
      </vt:variant>
      <vt:variant>
        <vt:i4>1</vt:i4>
      </vt:variant>
      <vt:variant>
        <vt:lpwstr>Снимок экрана 2016-12-12 в 20</vt:lpwstr>
      </vt:variant>
      <vt:variant>
        <vt:lpwstr/>
      </vt:variant>
      <vt:variant>
        <vt:i4>67764337</vt:i4>
      </vt:variant>
      <vt:variant>
        <vt:i4>7834</vt:i4>
      </vt:variant>
      <vt:variant>
        <vt:i4>1027</vt:i4>
      </vt:variant>
      <vt:variant>
        <vt:i4>1</vt:i4>
      </vt:variant>
      <vt:variant>
        <vt:lpwstr>Снимок экрана 2016-12-09 в 0</vt:lpwstr>
      </vt:variant>
      <vt:variant>
        <vt:lpwstr/>
      </vt:variant>
      <vt:variant>
        <vt:i4>67764337</vt:i4>
      </vt:variant>
      <vt:variant>
        <vt:i4>7838</vt:i4>
      </vt:variant>
      <vt:variant>
        <vt:i4>1028</vt:i4>
      </vt:variant>
      <vt:variant>
        <vt:i4>1</vt:i4>
      </vt:variant>
      <vt:variant>
        <vt:lpwstr>Снимок экрана 2016-12-09 в 0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cp:keywords/>
  <dc:description/>
  <cp:lastModifiedBy>Alexey Tischenko</cp:lastModifiedBy>
  <cp:revision>8</cp:revision>
  <dcterms:created xsi:type="dcterms:W3CDTF">2018-06-29T07:09:00Z</dcterms:created>
  <dcterms:modified xsi:type="dcterms:W3CDTF">2018-06-29T08:23:00Z</dcterms:modified>
</cp:coreProperties>
</file>